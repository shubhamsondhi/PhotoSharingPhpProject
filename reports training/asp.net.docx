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0AC5" w:rsidRPr="00FE3397" w:rsidRDefault="00020AC5" w:rsidP="00F91383">
      <w:pPr>
        <w:pStyle w:val="Style2"/>
        <w:spacing w:line="360" w:lineRule="auto"/>
        <w:rPr>
          <w:rStyle w:val="Emphasis"/>
          <w:rFonts w:ascii="Times New Roman" w:hAnsi="Times New Roman" w:cs="Times New Roman"/>
          <w:i w:val="0"/>
        </w:rPr>
      </w:pPr>
      <w:r w:rsidRPr="00FE3397">
        <w:rPr>
          <w:rStyle w:val="Emphasis"/>
          <w:rFonts w:ascii="Times New Roman" w:hAnsi="Times New Roman" w:cs="Times New Roman"/>
          <w:i w:val="0"/>
        </w:rPr>
        <w:t>Chapter 1</w:t>
      </w:r>
    </w:p>
    <w:p w:rsidR="00020AC5" w:rsidRPr="00FE3397" w:rsidRDefault="00020AC5" w:rsidP="00F91383">
      <w:pPr>
        <w:pStyle w:val="Style2"/>
        <w:spacing w:line="360" w:lineRule="auto"/>
        <w:rPr>
          <w:rStyle w:val="Emphasis"/>
          <w:rFonts w:ascii="Times New Roman" w:hAnsi="Times New Roman" w:cs="Times New Roman"/>
          <w:i w:val="0"/>
        </w:rPr>
      </w:pPr>
      <w:r w:rsidRPr="00FE3397">
        <w:rPr>
          <w:rStyle w:val="Emphasis"/>
          <w:rFonts w:ascii="Times New Roman" w:hAnsi="Times New Roman" w:cs="Times New Roman"/>
          <w:i w:val="0"/>
        </w:rPr>
        <w:t xml:space="preserve"> Introduction to the Organization.</w:t>
      </w:r>
    </w:p>
    <w:p w:rsidR="00020AC5" w:rsidRPr="009A6E48" w:rsidRDefault="00020AC5" w:rsidP="00F91383">
      <w:pPr>
        <w:pStyle w:val="BodyText"/>
        <w:spacing w:after="0" w:line="360" w:lineRule="auto"/>
        <w:rPr>
          <w:rFonts w:ascii="Times New Roman" w:hAnsi="Times New Roman" w:cs="Times New Roman"/>
          <w:sz w:val="16"/>
          <w:szCs w:val="16"/>
        </w:rPr>
      </w:pPr>
    </w:p>
    <w:p w:rsidR="00020AC5" w:rsidRPr="009A6E48" w:rsidRDefault="00020AC5" w:rsidP="00F91383">
      <w:pPr>
        <w:spacing w:line="360" w:lineRule="auto"/>
        <w:rPr>
          <w:rFonts w:ascii="Times New Roman" w:eastAsia="Arial Unicode MS" w:hAnsi="Times New Roman" w:cs="Times New Roman"/>
          <w:b/>
          <w:caps/>
          <w:sz w:val="32"/>
          <w:szCs w:val="32"/>
        </w:rPr>
      </w:pPr>
      <w:r w:rsidRPr="009A6E48">
        <w:rPr>
          <w:rFonts w:ascii="Times New Roman" w:eastAsia="Arial Unicode MS" w:hAnsi="Times New Roman" w:cs="Times New Roman"/>
          <w:b/>
          <w:caps/>
          <w:sz w:val="32"/>
          <w:szCs w:val="32"/>
        </w:rPr>
        <w:t>COMPANY PROFILE</w:t>
      </w:r>
    </w:p>
    <w:p w:rsidR="00020AC5" w:rsidRPr="00FE3397" w:rsidRDefault="00020AC5" w:rsidP="00F91383">
      <w:pPr>
        <w:widowControl w:val="0"/>
        <w:autoSpaceDE w:val="0"/>
        <w:autoSpaceDN w:val="0"/>
        <w:adjustRightInd w:val="0"/>
        <w:spacing w:line="360" w:lineRule="auto"/>
        <w:jc w:val="both"/>
        <w:rPr>
          <w:rFonts w:ascii="Times New Roman" w:hAnsi="Times New Roman" w:cs="Times New Roman"/>
          <w:sz w:val="24"/>
          <w:szCs w:val="24"/>
        </w:rPr>
      </w:pPr>
      <w:r w:rsidRPr="00FE3397">
        <w:rPr>
          <w:rFonts w:ascii="Times New Roman" w:hAnsi="Times New Roman" w:cs="Times New Roman"/>
          <w:sz w:val="24"/>
          <w:szCs w:val="28"/>
        </w:rPr>
        <w:tab/>
      </w:r>
      <w:r w:rsidR="00ED24E3">
        <w:rPr>
          <w:rFonts w:ascii="Times New Roman" w:hAnsi="Times New Roman" w:cs="Times New Roman"/>
          <w:b/>
          <w:bCs/>
          <w:sz w:val="24"/>
          <w:szCs w:val="24"/>
        </w:rPr>
        <w:t xml:space="preserve">Tech Hive </w:t>
      </w:r>
      <w:r w:rsidRPr="00FE3397">
        <w:rPr>
          <w:rFonts w:ascii="Times New Roman" w:hAnsi="Times New Roman" w:cs="Times New Roman"/>
          <w:sz w:val="24"/>
          <w:szCs w:val="24"/>
        </w:rPr>
        <w:t>is a Multi Domain Organization, covering almost all major trends of modern day technology.  From the day of their establishment, they have been constantly widening their horizons and spreading out their feathers to meet the ever increasing demands of their clients. They deal basically internationally and nationally according to demand of their clients.</w:t>
      </w:r>
      <w:r w:rsidRPr="00FE3397">
        <w:rPr>
          <w:rFonts w:ascii="Times New Roman" w:hAnsi="Times New Roman" w:cs="Times New Roman"/>
          <w:sz w:val="24"/>
          <w:szCs w:val="24"/>
        </w:rPr>
        <w:tab/>
      </w:r>
      <w:r w:rsidRPr="00FE3397">
        <w:rPr>
          <w:rFonts w:ascii="Times New Roman" w:hAnsi="Times New Roman" w:cs="Times New Roman"/>
          <w:sz w:val="24"/>
          <w:szCs w:val="24"/>
        </w:rPr>
        <w:tab/>
      </w:r>
      <w:r w:rsidRPr="00FE3397">
        <w:rPr>
          <w:rFonts w:ascii="Times New Roman" w:hAnsi="Times New Roman" w:cs="Times New Roman"/>
          <w:sz w:val="24"/>
          <w:szCs w:val="24"/>
        </w:rPr>
        <w:tab/>
      </w:r>
      <w:r w:rsidRPr="00FE3397">
        <w:rPr>
          <w:rFonts w:ascii="Times New Roman" w:hAnsi="Times New Roman" w:cs="Times New Roman"/>
          <w:sz w:val="24"/>
          <w:szCs w:val="24"/>
        </w:rPr>
        <w:tab/>
      </w:r>
      <w:r w:rsidRPr="00FE3397">
        <w:rPr>
          <w:rFonts w:ascii="Times New Roman" w:hAnsi="Times New Roman" w:cs="Times New Roman"/>
          <w:sz w:val="24"/>
          <w:szCs w:val="24"/>
        </w:rPr>
        <w:tab/>
      </w:r>
      <w:r w:rsidRPr="00FE3397">
        <w:rPr>
          <w:rFonts w:ascii="Times New Roman" w:hAnsi="Times New Roman" w:cs="Times New Roman"/>
          <w:sz w:val="24"/>
          <w:szCs w:val="24"/>
        </w:rPr>
        <w:tab/>
      </w:r>
      <w:r w:rsidRPr="00FE3397">
        <w:rPr>
          <w:rFonts w:ascii="Times New Roman" w:hAnsi="Times New Roman" w:cs="Times New Roman"/>
          <w:sz w:val="24"/>
          <w:szCs w:val="24"/>
        </w:rPr>
        <w:tab/>
      </w:r>
      <w:r w:rsidRPr="00FE3397">
        <w:rPr>
          <w:rFonts w:ascii="Times New Roman" w:hAnsi="Times New Roman" w:cs="Times New Roman"/>
          <w:sz w:val="24"/>
          <w:szCs w:val="24"/>
        </w:rPr>
        <w:tab/>
      </w:r>
      <w:r w:rsidRPr="00FE3397">
        <w:rPr>
          <w:rFonts w:ascii="Times New Roman" w:hAnsi="Times New Roman" w:cs="Times New Roman"/>
          <w:sz w:val="24"/>
          <w:szCs w:val="24"/>
        </w:rPr>
        <w:tab/>
      </w:r>
      <w:r w:rsidRPr="00FE3397">
        <w:rPr>
          <w:rFonts w:ascii="Times New Roman" w:hAnsi="Times New Roman" w:cs="Times New Roman"/>
          <w:sz w:val="24"/>
          <w:szCs w:val="24"/>
        </w:rPr>
        <w:tab/>
      </w:r>
      <w:r w:rsidRPr="00FE3397">
        <w:rPr>
          <w:rFonts w:ascii="Times New Roman" w:hAnsi="Times New Roman" w:cs="Times New Roman"/>
          <w:sz w:val="24"/>
          <w:szCs w:val="24"/>
        </w:rPr>
        <w:tab/>
      </w:r>
      <w:r w:rsidRPr="00FE3397">
        <w:rPr>
          <w:rFonts w:ascii="Times New Roman" w:hAnsi="Times New Roman" w:cs="Times New Roman"/>
          <w:sz w:val="24"/>
          <w:szCs w:val="24"/>
        </w:rPr>
        <w:br/>
        <w:t xml:space="preserve">They feel immense honor to introduce themselves as one of the leading- Embedded,    Industrial Automation, Smart Software based Application and Product Development  Company  and  mostly  deal in  LIVE    POJECTS  in  the  north  Indian  hemisphere. They are specialized in </w:t>
      </w:r>
      <w:r w:rsidRPr="00FE3397">
        <w:rPr>
          <w:rFonts w:ascii="Times New Roman" w:hAnsi="Times New Roman" w:cs="Times New Roman"/>
          <w:b/>
          <w:bCs/>
          <w:sz w:val="24"/>
          <w:szCs w:val="24"/>
        </w:rPr>
        <w:t>6 MONTHS and 6 WEEKS INDUSTRIAL TRAINING for</w:t>
      </w:r>
      <w:r w:rsidRPr="00FE3397">
        <w:rPr>
          <w:rFonts w:ascii="Times New Roman" w:hAnsi="Times New Roman" w:cs="Times New Roman"/>
          <w:sz w:val="24"/>
          <w:szCs w:val="24"/>
        </w:rPr>
        <w:t xml:space="preserve"> Engg. &amp; MCA students. They also provide 100% placement assistance to their students. They  are  concerned  with    </w:t>
      </w:r>
      <w:r w:rsidRPr="00FE3397">
        <w:rPr>
          <w:rFonts w:ascii="Times New Roman" w:hAnsi="Times New Roman" w:cs="Times New Roman"/>
          <w:b/>
          <w:bCs/>
          <w:sz w:val="24"/>
          <w:szCs w:val="24"/>
        </w:rPr>
        <w:t xml:space="preserve">Electronics </w:t>
      </w:r>
      <w:r w:rsidRPr="00FE3397">
        <w:rPr>
          <w:rFonts w:ascii="Times New Roman" w:hAnsi="Times New Roman" w:cs="Times New Roman"/>
          <w:sz w:val="24"/>
          <w:szCs w:val="24"/>
        </w:rPr>
        <w:t xml:space="preserve">( Embedded system , VLSI , PCB Designing ) and for   </w:t>
      </w:r>
      <w:r w:rsidRPr="00FE3397">
        <w:rPr>
          <w:rFonts w:ascii="Times New Roman" w:hAnsi="Times New Roman" w:cs="Times New Roman"/>
          <w:b/>
          <w:bCs/>
          <w:sz w:val="24"/>
          <w:szCs w:val="24"/>
        </w:rPr>
        <w:t>IT</w:t>
      </w:r>
      <w:r w:rsidRPr="00FE3397">
        <w:rPr>
          <w:rFonts w:ascii="Times New Roman" w:hAnsi="Times New Roman" w:cs="Times New Roman"/>
          <w:sz w:val="24"/>
          <w:szCs w:val="24"/>
        </w:rPr>
        <w:t xml:space="preserve"> ( c/c++ .net , JAVA ,</w:t>
      </w:r>
      <w:r w:rsidRPr="00FE3397">
        <w:rPr>
          <w:rFonts w:ascii="Times New Roman" w:hAnsi="Times New Roman" w:cs="Times New Roman"/>
          <w:sz w:val="24"/>
          <w:szCs w:val="24"/>
          <w:u w:val="single"/>
        </w:rPr>
        <w:t xml:space="preserve"> </w:t>
      </w:r>
      <w:r w:rsidRPr="00FE3397">
        <w:rPr>
          <w:rFonts w:ascii="Times New Roman" w:hAnsi="Times New Roman" w:cs="Times New Roman"/>
          <w:sz w:val="24"/>
          <w:szCs w:val="24"/>
        </w:rPr>
        <w:t>Oracle , web designing , PHP, MySQL, SQL Server</w:t>
      </w:r>
      <w:r w:rsidRPr="00FE3397">
        <w:rPr>
          <w:rFonts w:ascii="Times New Roman" w:hAnsi="Times New Roman" w:cs="Times New Roman"/>
          <w:sz w:val="24"/>
          <w:szCs w:val="24"/>
          <w:u w:val="single"/>
        </w:rPr>
        <w:t xml:space="preserve"> </w:t>
      </w:r>
      <w:r w:rsidRPr="00FE3397">
        <w:rPr>
          <w:rFonts w:ascii="Times New Roman" w:hAnsi="Times New Roman" w:cs="Times New Roman"/>
          <w:sz w:val="24"/>
          <w:szCs w:val="24"/>
        </w:rPr>
        <w:t xml:space="preserve">) and for </w:t>
      </w:r>
      <w:r w:rsidRPr="00FE3397">
        <w:rPr>
          <w:rFonts w:ascii="Times New Roman" w:hAnsi="Times New Roman" w:cs="Times New Roman"/>
          <w:b/>
          <w:bCs/>
          <w:sz w:val="24"/>
          <w:szCs w:val="24"/>
        </w:rPr>
        <w:t xml:space="preserve">Networking </w:t>
      </w:r>
      <w:r w:rsidRPr="00FE3397">
        <w:rPr>
          <w:rFonts w:ascii="Times New Roman" w:hAnsi="Times New Roman" w:cs="Times New Roman"/>
          <w:sz w:val="24"/>
          <w:szCs w:val="24"/>
        </w:rPr>
        <w:t>( MCSE / MCSA ,</w:t>
      </w:r>
      <w:r w:rsidRPr="00FE3397">
        <w:rPr>
          <w:rFonts w:ascii="Times New Roman" w:hAnsi="Times New Roman" w:cs="Times New Roman"/>
          <w:sz w:val="24"/>
          <w:szCs w:val="24"/>
          <w:u w:val="single"/>
        </w:rPr>
        <w:t xml:space="preserve"> </w:t>
      </w:r>
      <w:r w:rsidRPr="00FE3397">
        <w:rPr>
          <w:rFonts w:ascii="Times New Roman" w:hAnsi="Times New Roman" w:cs="Times New Roman"/>
          <w:sz w:val="24"/>
          <w:szCs w:val="24"/>
        </w:rPr>
        <w:t xml:space="preserve">CCNA / CCNP , REDHAT Linux RHCT/RHCE)and many more courses etc. They provide the best quality training with latest technologies and equipments. </w:t>
      </w:r>
    </w:p>
    <w:p w:rsidR="00020AC5" w:rsidRPr="00FE3397" w:rsidRDefault="00020AC5" w:rsidP="00F91383">
      <w:pPr>
        <w:widowControl w:val="0"/>
        <w:autoSpaceDE w:val="0"/>
        <w:autoSpaceDN w:val="0"/>
        <w:adjustRightInd w:val="0"/>
        <w:spacing w:line="360" w:lineRule="auto"/>
        <w:jc w:val="both"/>
        <w:rPr>
          <w:rFonts w:ascii="Times New Roman" w:hAnsi="Times New Roman" w:cs="Times New Roman"/>
        </w:rPr>
      </w:pPr>
      <w:r w:rsidRPr="00FE3397">
        <w:rPr>
          <w:rFonts w:ascii="Times New Roman" w:hAnsi="Times New Roman" w:cs="Times New Roman"/>
          <w:sz w:val="24"/>
          <w:szCs w:val="24"/>
        </w:rPr>
        <w:t xml:space="preserve">They are committed to convert their customer’s ideas into real working applications with the latest technology solutions, in least duration at </w:t>
      </w:r>
      <w:r w:rsidR="00ED24E3">
        <w:rPr>
          <w:rFonts w:ascii="Times New Roman" w:hAnsi="Times New Roman" w:cs="Times New Roman"/>
          <w:sz w:val="24"/>
          <w:szCs w:val="24"/>
        </w:rPr>
        <w:t>Tech Hive</w:t>
      </w:r>
      <w:r w:rsidRPr="00FE3397">
        <w:rPr>
          <w:rFonts w:ascii="Times New Roman" w:hAnsi="Times New Roman" w:cs="Times New Roman"/>
          <w:sz w:val="24"/>
          <w:szCs w:val="24"/>
        </w:rPr>
        <w:t>, over the year; they have developed a core competency to maximize the quality &amp; innovation parameter</w:t>
      </w:r>
      <w:r w:rsidRPr="00FE3397">
        <w:rPr>
          <w:rFonts w:ascii="Times New Roman" w:hAnsi="Times New Roman" w:cs="Times New Roman"/>
        </w:rPr>
        <w:t>.</w:t>
      </w:r>
      <w:r w:rsidRPr="00FE3397">
        <w:rPr>
          <w:rFonts w:ascii="Times New Roman" w:hAnsi="Times New Roman" w:cs="Times New Roman"/>
        </w:rPr>
        <w:br w:type="page"/>
      </w:r>
    </w:p>
    <w:p w:rsidR="00020AC5" w:rsidRPr="009A6E48" w:rsidRDefault="00020AC5" w:rsidP="00F91383">
      <w:pPr>
        <w:spacing w:before="100" w:beforeAutospacing="1" w:after="100" w:afterAutospacing="1" w:line="360" w:lineRule="auto"/>
        <w:jc w:val="both"/>
        <w:outlineLvl w:val="0"/>
        <w:rPr>
          <w:rFonts w:ascii="Times New Roman" w:hAnsi="Times New Roman" w:cs="Times New Roman"/>
          <w:sz w:val="32"/>
          <w:szCs w:val="32"/>
        </w:rPr>
      </w:pPr>
      <w:r w:rsidRPr="009A6E48">
        <w:rPr>
          <w:rFonts w:ascii="Times New Roman" w:hAnsi="Times New Roman" w:cs="Times New Roman"/>
          <w:b/>
          <w:sz w:val="32"/>
          <w:szCs w:val="32"/>
          <w:u w:val="single"/>
        </w:rPr>
        <w:lastRenderedPageBreak/>
        <w:t>Objectives of the Company</w:t>
      </w:r>
    </w:p>
    <w:p w:rsidR="00020AC5" w:rsidRPr="00FE3397" w:rsidRDefault="00020AC5" w:rsidP="00F91383">
      <w:pPr>
        <w:numPr>
          <w:ilvl w:val="0"/>
          <w:numId w:val="17"/>
        </w:numPr>
        <w:tabs>
          <w:tab w:val="left" w:pos="2880"/>
        </w:tabs>
        <w:spacing w:line="360" w:lineRule="auto"/>
        <w:jc w:val="both"/>
        <w:outlineLvl w:val="0"/>
        <w:rPr>
          <w:rFonts w:ascii="Times New Roman" w:hAnsi="Times New Roman" w:cs="Times New Roman"/>
          <w:sz w:val="24"/>
          <w:szCs w:val="28"/>
        </w:rPr>
      </w:pPr>
      <w:r w:rsidRPr="00FE3397">
        <w:rPr>
          <w:rFonts w:ascii="Times New Roman" w:hAnsi="Times New Roman" w:cs="Times New Roman"/>
          <w:sz w:val="24"/>
          <w:szCs w:val="28"/>
        </w:rPr>
        <w:t>Establish itself as an institute of excellence for imparting education and training to generate quality manpower.</w:t>
      </w:r>
    </w:p>
    <w:p w:rsidR="00020AC5" w:rsidRPr="00FE3397" w:rsidRDefault="00020AC5" w:rsidP="00F91383">
      <w:pPr>
        <w:numPr>
          <w:ilvl w:val="0"/>
          <w:numId w:val="17"/>
        </w:numPr>
        <w:tabs>
          <w:tab w:val="left" w:pos="2880"/>
        </w:tabs>
        <w:spacing w:line="360" w:lineRule="auto"/>
        <w:jc w:val="both"/>
        <w:outlineLvl w:val="0"/>
        <w:rPr>
          <w:rFonts w:ascii="Times New Roman" w:hAnsi="Times New Roman" w:cs="Times New Roman"/>
          <w:sz w:val="24"/>
          <w:szCs w:val="28"/>
        </w:rPr>
      </w:pPr>
      <w:r w:rsidRPr="00FE3397">
        <w:rPr>
          <w:rFonts w:ascii="Times New Roman" w:hAnsi="Times New Roman" w:cs="Times New Roman"/>
          <w:sz w:val="24"/>
          <w:szCs w:val="28"/>
        </w:rPr>
        <w:t>Facilitate education and training institutes in the non-formal sector.</w:t>
      </w:r>
    </w:p>
    <w:p w:rsidR="00020AC5" w:rsidRPr="00FE3397" w:rsidRDefault="00020AC5" w:rsidP="00F91383">
      <w:pPr>
        <w:numPr>
          <w:ilvl w:val="0"/>
          <w:numId w:val="17"/>
        </w:numPr>
        <w:tabs>
          <w:tab w:val="left" w:pos="2880"/>
        </w:tabs>
        <w:spacing w:line="360" w:lineRule="auto"/>
        <w:jc w:val="both"/>
        <w:outlineLvl w:val="0"/>
        <w:rPr>
          <w:rFonts w:ascii="Times New Roman" w:hAnsi="Times New Roman" w:cs="Times New Roman"/>
          <w:sz w:val="24"/>
          <w:szCs w:val="28"/>
        </w:rPr>
      </w:pPr>
      <w:r w:rsidRPr="00FE3397">
        <w:rPr>
          <w:rFonts w:ascii="Times New Roman" w:hAnsi="Times New Roman" w:cs="Times New Roman"/>
          <w:sz w:val="24"/>
          <w:szCs w:val="28"/>
        </w:rPr>
        <w:t>Develop a mechanism for dynamic revision of course curricula and development of the learning materials in the textbook, CD-ROM and web based form.</w:t>
      </w:r>
    </w:p>
    <w:p w:rsidR="00020AC5" w:rsidRPr="00FE3397" w:rsidRDefault="00020AC5" w:rsidP="00F91383">
      <w:pPr>
        <w:numPr>
          <w:ilvl w:val="0"/>
          <w:numId w:val="17"/>
        </w:numPr>
        <w:tabs>
          <w:tab w:val="left" w:pos="2880"/>
        </w:tabs>
        <w:spacing w:line="360" w:lineRule="auto"/>
        <w:jc w:val="both"/>
        <w:outlineLvl w:val="0"/>
        <w:rPr>
          <w:rFonts w:ascii="Times New Roman" w:hAnsi="Times New Roman" w:cs="Times New Roman"/>
          <w:sz w:val="24"/>
          <w:szCs w:val="28"/>
        </w:rPr>
      </w:pPr>
      <w:r w:rsidRPr="00FE3397">
        <w:rPr>
          <w:rFonts w:ascii="Times New Roman" w:hAnsi="Times New Roman" w:cs="Times New Roman"/>
          <w:sz w:val="24"/>
          <w:szCs w:val="28"/>
        </w:rPr>
        <w:t>Impart continuing education/refresher training and corporate training to engineering graduates, working professionals and others.</w:t>
      </w:r>
    </w:p>
    <w:p w:rsidR="00020AC5" w:rsidRPr="00FE3397" w:rsidRDefault="00020AC5" w:rsidP="00F91383">
      <w:pPr>
        <w:numPr>
          <w:ilvl w:val="0"/>
          <w:numId w:val="17"/>
        </w:numPr>
        <w:tabs>
          <w:tab w:val="left" w:pos="2880"/>
        </w:tabs>
        <w:spacing w:line="360" w:lineRule="auto"/>
        <w:jc w:val="both"/>
        <w:outlineLvl w:val="0"/>
        <w:rPr>
          <w:rFonts w:ascii="Times New Roman" w:hAnsi="Times New Roman" w:cs="Times New Roman"/>
          <w:sz w:val="24"/>
          <w:szCs w:val="28"/>
        </w:rPr>
      </w:pPr>
      <w:r w:rsidRPr="00FE3397">
        <w:rPr>
          <w:rFonts w:ascii="Times New Roman" w:hAnsi="Times New Roman" w:cs="Times New Roman"/>
          <w:sz w:val="24"/>
          <w:szCs w:val="28"/>
        </w:rPr>
        <w:t>Develop and implement new schemes of courses in emerging areas as required by industries and others.</w:t>
      </w:r>
    </w:p>
    <w:p w:rsidR="00020AC5" w:rsidRPr="00FE3397" w:rsidRDefault="00020AC5" w:rsidP="00F91383">
      <w:pPr>
        <w:numPr>
          <w:ilvl w:val="0"/>
          <w:numId w:val="17"/>
        </w:numPr>
        <w:tabs>
          <w:tab w:val="left" w:pos="2880"/>
        </w:tabs>
        <w:spacing w:line="360" w:lineRule="auto"/>
        <w:jc w:val="both"/>
        <w:outlineLvl w:val="0"/>
        <w:rPr>
          <w:rFonts w:ascii="Times New Roman" w:hAnsi="Times New Roman" w:cs="Times New Roman"/>
          <w:sz w:val="24"/>
          <w:szCs w:val="28"/>
        </w:rPr>
      </w:pPr>
      <w:r w:rsidRPr="00FE3397">
        <w:rPr>
          <w:rFonts w:ascii="Times New Roman" w:hAnsi="Times New Roman" w:cs="Times New Roman"/>
          <w:sz w:val="24"/>
          <w:szCs w:val="28"/>
        </w:rPr>
        <w:t>Undertake develop projects and provide services in IT and related.</w:t>
      </w:r>
    </w:p>
    <w:p w:rsidR="00020AC5" w:rsidRPr="00FE3397" w:rsidRDefault="00020AC5" w:rsidP="00F91383">
      <w:pPr>
        <w:suppressAutoHyphens w:val="0"/>
        <w:spacing w:line="360" w:lineRule="auto"/>
        <w:rPr>
          <w:rFonts w:ascii="Times New Roman" w:hAnsi="Times New Roman" w:cs="Times New Roman"/>
          <w:sz w:val="24"/>
          <w:szCs w:val="28"/>
        </w:rPr>
      </w:pPr>
      <w:r w:rsidRPr="00FE3397">
        <w:rPr>
          <w:rFonts w:ascii="Times New Roman" w:hAnsi="Times New Roman" w:cs="Times New Roman"/>
          <w:sz w:val="24"/>
          <w:szCs w:val="28"/>
        </w:rPr>
        <w:br w:type="page"/>
      </w:r>
    </w:p>
    <w:p w:rsidR="00020AC5" w:rsidRPr="00FE3397" w:rsidRDefault="00020AC5" w:rsidP="00F91383">
      <w:pPr>
        <w:pStyle w:val="Style2"/>
        <w:spacing w:line="360" w:lineRule="auto"/>
        <w:rPr>
          <w:rStyle w:val="Emphasis"/>
          <w:rFonts w:ascii="Times New Roman" w:hAnsi="Times New Roman" w:cs="Times New Roman"/>
          <w:i w:val="0"/>
        </w:rPr>
      </w:pPr>
      <w:r w:rsidRPr="00FE3397">
        <w:rPr>
          <w:rStyle w:val="Emphasis"/>
          <w:rFonts w:ascii="Times New Roman" w:hAnsi="Times New Roman" w:cs="Times New Roman"/>
          <w:i w:val="0"/>
        </w:rPr>
        <w:lastRenderedPageBreak/>
        <w:t>Chapter 2</w:t>
      </w:r>
    </w:p>
    <w:p w:rsidR="00020AC5" w:rsidRPr="00FE3397" w:rsidRDefault="00020AC5" w:rsidP="00F91383">
      <w:pPr>
        <w:pStyle w:val="Style2"/>
        <w:spacing w:line="360" w:lineRule="auto"/>
        <w:rPr>
          <w:rStyle w:val="Emphasis"/>
          <w:rFonts w:ascii="Times New Roman" w:hAnsi="Times New Roman" w:cs="Times New Roman"/>
          <w:i w:val="0"/>
        </w:rPr>
      </w:pPr>
      <w:r w:rsidRPr="00FE3397">
        <w:rPr>
          <w:rStyle w:val="Emphasis"/>
          <w:rFonts w:ascii="Times New Roman" w:hAnsi="Times New Roman" w:cs="Times New Roman"/>
          <w:i w:val="0"/>
        </w:rPr>
        <w:t>Introduction to Project and Project work</w:t>
      </w:r>
    </w:p>
    <w:p w:rsidR="00020AC5" w:rsidRPr="00FE3397" w:rsidRDefault="00020AC5" w:rsidP="00F91383">
      <w:pPr>
        <w:spacing w:before="240" w:line="360" w:lineRule="auto"/>
        <w:rPr>
          <w:rFonts w:ascii="Times New Roman" w:hAnsi="Times New Roman" w:cs="Times New Roman"/>
          <w:b/>
          <w:bCs/>
          <w:sz w:val="24"/>
          <w:szCs w:val="20"/>
        </w:rPr>
      </w:pPr>
    </w:p>
    <w:p w:rsidR="00020AC5" w:rsidRPr="00FE3397" w:rsidRDefault="00020AC5" w:rsidP="00F91383">
      <w:pPr>
        <w:spacing w:before="240" w:line="360" w:lineRule="auto"/>
        <w:rPr>
          <w:rFonts w:ascii="Times New Roman" w:hAnsi="Times New Roman" w:cs="Times New Roman"/>
          <w:sz w:val="24"/>
          <w:szCs w:val="28"/>
        </w:rPr>
      </w:pPr>
      <w:r w:rsidRPr="00FE3397">
        <w:rPr>
          <w:rFonts w:ascii="Times New Roman" w:hAnsi="Times New Roman" w:cs="Times New Roman"/>
          <w:b/>
          <w:bCs/>
          <w:sz w:val="24"/>
          <w:szCs w:val="20"/>
        </w:rPr>
        <w:t>Project Title:</w:t>
      </w:r>
      <w:r w:rsidRPr="00FE3397">
        <w:rPr>
          <w:rFonts w:ascii="Times New Roman" w:hAnsi="Times New Roman" w:cs="Times New Roman"/>
          <w:b/>
          <w:bCs/>
          <w:sz w:val="24"/>
          <w:szCs w:val="20"/>
        </w:rPr>
        <w:tab/>
      </w:r>
      <w:r w:rsidRPr="00FE3397">
        <w:rPr>
          <w:rFonts w:ascii="Times New Roman" w:hAnsi="Times New Roman" w:cs="Times New Roman"/>
          <w:b/>
          <w:bCs/>
          <w:sz w:val="24"/>
          <w:szCs w:val="20"/>
        </w:rPr>
        <w:tab/>
      </w:r>
      <w:r w:rsidRPr="00FE3397">
        <w:rPr>
          <w:rFonts w:ascii="Times New Roman" w:hAnsi="Times New Roman" w:cs="Times New Roman"/>
          <w:b/>
          <w:bCs/>
          <w:sz w:val="24"/>
          <w:szCs w:val="20"/>
        </w:rPr>
        <w:tab/>
      </w:r>
      <w:r w:rsidRPr="00FE3397">
        <w:rPr>
          <w:rFonts w:ascii="Times New Roman" w:hAnsi="Times New Roman" w:cs="Times New Roman"/>
          <w:sz w:val="24"/>
          <w:szCs w:val="28"/>
        </w:rPr>
        <w:t>Job Portal.</w:t>
      </w:r>
    </w:p>
    <w:p w:rsidR="00020AC5" w:rsidRPr="00FE3397" w:rsidRDefault="00020AC5" w:rsidP="00F91383">
      <w:pPr>
        <w:spacing w:line="360" w:lineRule="auto"/>
        <w:rPr>
          <w:rFonts w:ascii="Times New Roman" w:hAnsi="Times New Roman" w:cs="Times New Roman"/>
          <w:sz w:val="24"/>
          <w:szCs w:val="20"/>
        </w:rPr>
      </w:pPr>
      <w:r w:rsidRPr="00FE3397">
        <w:rPr>
          <w:rFonts w:ascii="Times New Roman" w:hAnsi="Times New Roman" w:cs="Times New Roman"/>
          <w:b/>
          <w:bCs/>
          <w:sz w:val="24"/>
          <w:szCs w:val="20"/>
        </w:rPr>
        <w:t>Project Leader:</w:t>
      </w:r>
      <w:r w:rsidRPr="00FE3397">
        <w:rPr>
          <w:rFonts w:ascii="Times New Roman" w:hAnsi="Times New Roman" w:cs="Times New Roman"/>
          <w:b/>
          <w:bCs/>
          <w:sz w:val="24"/>
          <w:szCs w:val="20"/>
        </w:rPr>
        <w:tab/>
      </w:r>
      <w:r w:rsidRPr="00FE3397">
        <w:rPr>
          <w:rFonts w:ascii="Times New Roman" w:hAnsi="Times New Roman" w:cs="Times New Roman"/>
          <w:b/>
          <w:bCs/>
          <w:sz w:val="24"/>
          <w:szCs w:val="20"/>
        </w:rPr>
        <w:tab/>
      </w:r>
      <w:r w:rsidRPr="00FE3397">
        <w:rPr>
          <w:rFonts w:ascii="Times New Roman" w:hAnsi="Times New Roman" w:cs="Times New Roman"/>
          <w:sz w:val="24"/>
          <w:szCs w:val="28"/>
        </w:rPr>
        <w:t>Mr. Rakesh Sharma.</w:t>
      </w:r>
    </w:p>
    <w:p w:rsidR="00020AC5" w:rsidRPr="00FE3397" w:rsidRDefault="00020AC5" w:rsidP="00F91383">
      <w:pPr>
        <w:spacing w:line="360" w:lineRule="auto"/>
        <w:rPr>
          <w:rFonts w:ascii="Times New Roman" w:hAnsi="Times New Roman" w:cs="Times New Roman"/>
          <w:sz w:val="24"/>
          <w:szCs w:val="20"/>
        </w:rPr>
      </w:pPr>
      <w:r w:rsidRPr="00FE3397">
        <w:rPr>
          <w:rFonts w:ascii="Times New Roman" w:hAnsi="Times New Roman" w:cs="Times New Roman"/>
          <w:b/>
          <w:bCs/>
          <w:sz w:val="24"/>
          <w:szCs w:val="20"/>
        </w:rPr>
        <w:t>Project Duration:</w:t>
      </w:r>
      <w:r w:rsidRPr="00FE3397">
        <w:rPr>
          <w:rFonts w:ascii="Times New Roman" w:hAnsi="Times New Roman" w:cs="Times New Roman"/>
          <w:b/>
          <w:bCs/>
          <w:sz w:val="24"/>
          <w:szCs w:val="20"/>
        </w:rPr>
        <w:tab/>
        <w:t xml:space="preserve">            </w:t>
      </w:r>
      <w:r w:rsidRPr="00FE3397">
        <w:rPr>
          <w:rFonts w:ascii="Times New Roman" w:hAnsi="Times New Roman" w:cs="Times New Roman"/>
          <w:bCs/>
          <w:sz w:val="24"/>
          <w:szCs w:val="20"/>
        </w:rPr>
        <w:t>Six</w:t>
      </w:r>
      <w:r w:rsidRPr="00FE3397">
        <w:rPr>
          <w:rFonts w:ascii="Times New Roman" w:hAnsi="Times New Roman" w:cs="Times New Roman"/>
          <w:sz w:val="24"/>
          <w:szCs w:val="28"/>
        </w:rPr>
        <w:t xml:space="preserve"> Months.</w:t>
      </w:r>
    </w:p>
    <w:p w:rsidR="00020AC5" w:rsidRPr="00FE3397" w:rsidRDefault="00020AC5" w:rsidP="00F91383">
      <w:pPr>
        <w:spacing w:line="360" w:lineRule="auto"/>
        <w:rPr>
          <w:rFonts w:ascii="Times New Roman" w:hAnsi="Times New Roman" w:cs="Times New Roman"/>
          <w:sz w:val="24"/>
          <w:szCs w:val="28"/>
        </w:rPr>
      </w:pPr>
      <w:r w:rsidRPr="00FE3397">
        <w:rPr>
          <w:rFonts w:ascii="Times New Roman" w:hAnsi="Times New Roman" w:cs="Times New Roman"/>
          <w:b/>
          <w:bCs/>
          <w:sz w:val="24"/>
          <w:szCs w:val="20"/>
        </w:rPr>
        <w:t>Project category:</w:t>
      </w:r>
      <w:r w:rsidRPr="00FE3397">
        <w:rPr>
          <w:rFonts w:ascii="Times New Roman" w:hAnsi="Times New Roman" w:cs="Times New Roman"/>
          <w:b/>
          <w:bCs/>
          <w:sz w:val="24"/>
          <w:szCs w:val="20"/>
        </w:rPr>
        <w:tab/>
      </w:r>
      <w:r w:rsidRPr="00FE3397">
        <w:rPr>
          <w:rFonts w:ascii="Times New Roman" w:hAnsi="Times New Roman" w:cs="Times New Roman"/>
          <w:b/>
          <w:bCs/>
          <w:sz w:val="24"/>
          <w:szCs w:val="20"/>
        </w:rPr>
        <w:tab/>
      </w:r>
      <w:r w:rsidRPr="00FE3397">
        <w:rPr>
          <w:rFonts w:ascii="Times New Roman" w:hAnsi="Times New Roman" w:cs="Times New Roman"/>
          <w:sz w:val="24"/>
          <w:szCs w:val="28"/>
        </w:rPr>
        <w:t>Web Based Application.</w:t>
      </w:r>
    </w:p>
    <w:p w:rsidR="00020AC5" w:rsidRPr="00FE3397" w:rsidRDefault="00020AC5" w:rsidP="00F91383">
      <w:pPr>
        <w:spacing w:line="360" w:lineRule="auto"/>
        <w:rPr>
          <w:rFonts w:ascii="Times New Roman" w:hAnsi="Times New Roman" w:cs="Times New Roman"/>
          <w:sz w:val="24"/>
          <w:szCs w:val="28"/>
        </w:rPr>
      </w:pPr>
    </w:p>
    <w:p w:rsidR="00020AC5" w:rsidRPr="00FE3397" w:rsidRDefault="00020AC5" w:rsidP="00F91383">
      <w:pPr>
        <w:pStyle w:val="Style3"/>
        <w:spacing w:before="0" w:line="360" w:lineRule="auto"/>
        <w:rPr>
          <w:rFonts w:ascii="Times New Roman" w:hAnsi="Times New Roman" w:cs="Times New Roman"/>
          <w:i w:val="0"/>
        </w:rPr>
      </w:pPr>
      <w:r w:rsidRPr="00FE3397">
        <w:rPr>
          <w:rFonts w:ascii="Times New Roman" w:hAnsi="Times New Roman" w:cs="Times New Roman"/>
          <w:i w:val="0"/>
        </w:rPr>
        <w:t xml:space="preserve">Chapter 2.1 </w:t>
      </w:r>
    </w:p>
    <w:p w:rsidR="00020AC5" w:rsidRPr="00FE3397" w:rsidRDefault="00020AC5" w:rsidP="00F91383">
      <w:pPr>
        <w:pStyle w:val="Style3"/>
        <w:spacing w:before="0" w:line="360" w:lineRule="auto"/>
        <w:rPr>
          <w:rFonts w:ascii="Times New Roman" w:hAnsi="Times New Roman" w:cs="Times New Roman"/>
          <w:i w:val="0"/>
        </w:rPr>
      </w:pPr>
      <w:r w:rsidRPr="00FE3397">
        <w:rPr>
          <w:rFonts w:ascii="Times New Roman" w:hAnsi="Times New Roman" w:cs="Times New Roman"/>
          <w:i w:val="0"/>
        </w:rPr>
        <w:t xml:space="preserve">Introduction </w:t>
      </w:r>
    </w:p>
    <w:p w:rsidR="00020AC5" w:rsidRPr="00FE3397" w:rsidRDefault="00020AC5" w:rsidP="00F91383">
      <w:pPr>
        <w:spacing w:line="360" w:lineRule="auto"/>
        <w:rPr>
          <w:rFonts w:ascii="Times New Roman" w:hAnsi="Times New Roman" w:cs="Times New Roman"/>
          <w:sz w:val="24"/>
          <w:szCs w:val="20"/>
        </w:rPr>
      </w:pPr>
    </w:p>
    <w:p w:rsidR="00020AC5" w:rsidRPr="00FE3397" w:rsidRDefault="00020AC5" w:rsidP="00F91383">
      <w:pPr>
        <w:spacing w:line="360" w:lineRule="auto"/>
        <w:ind w:firstLine="720"/>
        <w:jc w:val="both"/>
        <w:rPr>
          <w:rStyle w:val="BodyTextIndentChar"/>
          <w:rFonts w:eastAsia="Calibri"/>
        </w:rPr>
      </w:pPr>
      <w:r w:rsidRPr="00FE3397">
        <w:rPr>
          <w:rFonts w:ascii="Times New Roman" w:hAnsi="Times New Roman" w:cs="Times New Roman"/>
          <w:sz w:val="24"/>
          <w:szCs w:val="28"/>
        </w:rPr>
        <w:t xml:space="preserve">The project named </w:t>
      </w:r>
      <w:r w:rsidRPr="00FE3397">
        <w:rPr>
          <w:rFonts w:ascii="Times New Roman" w:hAnsi="Times New Roman" w:cs="Times New Roman"/>
          <w:b/>
          <w:sz w:val="24"/>
          <w:szCs w:val="28"/>
        </w:rPr>
        <w:t>Job Portal</w:t>
      </w:r>
      <w:r w:rsidRPr="00FE3397">
        <w:rPr>
          <w:rStyle w:val="BodyTextIndentChar"/>
          <w:rFonts w:eastAsia="Calibri"/>
        </w:rPr>
        <w:t xml:space="preserve"> is developed by using ASP.NET. This project has been developed in partial fulfillment of Requirements for the degree of B.Tech Punjab Technical University.</w:t>
      </w:r>
    </w:p>
    <w:p w:rsidR="00020AC5" w:rsidRPr="00FE3397" w:rsidRDefault="00020AC5" w:rsidP="00F91383">
      <w:pPr>
        <w:spacing w:line="360" w:lineRule="auto"/>
        <w:jc w:val="both"/>
        <w:rPr>
          <w:rFonts w:ascii="Times New Roman" w:hAnsi="Times New Roman" w:cs="Times New Roman"/>
          <w:sz w:val="24"/>
          <w:szCs w:val="24"/>
        </w:rPr>
      </w:pPr>
      <w:r w:rsidRPr="00FE3397">
        <w:rPr>
          <w:rFonts w:ascii="Times New Roman" w:hAnsi="Times New Roman" w:cs="Times New Roman"/>
        </w:rPr>
        <w:t xml:space="preserve"> </w:t>
      </w:r>
      <w:r w:rsidRPr="00FE3397">
        <w:rPr>
          <w:rFonts w:ascii="Times New Roman" w:hAnsi="Times New Roman" w:cs="Times New Roman"/>
          <w:sz w:val="24"/>
          <w:szCs w:val="24"/>
        </w:rPr>
        <w:t xml:space="preserve">           Online job portal is a web application built in Asp.net. It provides the candidates ability to   register to this application and search jobs, manage their accounts. Each candidate will have their own account with their home page.</w:t>
      </w:r>
    </w:p>
    <w:p w:rsidR="00020AC5" w:rsidRPr="00FE3397" w:rsidRDefault="00020AC5" w:rsidP="00F91383">
      <w:pPr>
        <w:spacing w:line="360" w:lineRule="auto"/>
        <w:jc w:val="both"/>
        <w:rPr>
          <w:rFonts w:ascii="Times New Roman" w:hAnsi="Times New Roman" w:cs="Times New Roman"/>
          <w:sz w:val="24"/>
          <w:szCs w:val="24"/>
        </w:rPr>
      </w:pPr>
      <w:r w:rsidRPr="00FE3397">
        <w:rPr>
          <w:rFonts w:ascii="Times New Roman" w:hAnsi="Times New Roman" w:cs="Times New Roman"/>
          <w:sz w:val="24"/>
          <w:szCs w:val="24"/>
        </w:rPr>
        <w:t>On the other hand, companies that are willing to publish the jobs post for candidates, can register to the job portal and get their own account created and can post jobs to portal’s database.</w:t>
      </w:r>
    </w:p>
    <w:p w:rsidR="00020AC5" w:rsidRPr="00FE3397" w:rsidRDefault="00020AC5" w:rsidP="00F91383">
      <w:pPr>
        <w:spacing w:line="360" w:lineRule="auto"/>
        <w:jc w:val="both"/>
        <w:rPr>
          <w:rFonts w:ascii="Times New Roman" w:hAnsi="Times New Roman" w:cs="Times New Roman"/>
          <w:sz w:val="24"/>
          <w:szCs w:val="24"/>
        </w:rPr>
      </w:pPr>
      <w:r w:rsidRPr="00FE3397">
        <w:rPr>
          <w:rFonts w:ascii="Times New Roman" w:hAnsi="Times New Roman" w:cs="Times New Roman"/>
          <w:sz w:val="24"/>
          <w:szCs w:val="24"/>
        </w:rPr>
        <w:t xml:space="preserve"> Registered companies can search for the candidates according to their experience, salary required etc. and candidates can also search for the jobs based on multiple criteria. Main aim of this web application is to make a job portal, which is common for job seeker and recruiter.</w:t>
      </w:r>
    </w:p>
    <w:p w:rsidR="00020AC5" w:rsidRPr="00FE3397" w:rsidRDefault="00020AC5" w:rsidP="00F91383">
      <w:pPr>
        <w:spacing w:line="360" w:lineRule="auto"/>
        <w:jc w:val="both"/>
        <w:rPr>
          <w:rFonts w:ascii="Times New Roman" w:hAnsi="Times New Roman" w:cs="Times New Roman"/>
          <w:sz w:val="24"/>
          <w:szCs w:val="24"/>
        </w:rPr>
      </w:pPr>
      <w:r w:rsidRPr="00FE3397">
        <w:rPr>
          <w:rFonts w:ascii="Times New Roman" w:hAnsi="Times New Roman" w:cs="Times New Roman"/>
          <w:sz w:val="24"/>
          <w:szCs w:val="24"/>
        </w:rPr>
        <w:t>Moreover, we also look ahead to add more features to this project.</w:t>
      </w:r>
    </w:p>
    <w:p w:rsidR="00020AC5" w:rsidRPr="00FE3397" w:rsidRDefault="00020AC5" w:rsidP="00F91383">
      <w:pPr>
        <w:spacing w:line="360" w:lineRule="auto"/>
        <w:ind w:firstLine="720"/>
        <w:jc w:val="both"/>
        <w:rPr>
          <w:rFonts w:ascii="Times New Roman" w:hAnsi="Times New Roman" w:cs="Times New Roman"/>
          <w:sz w:val="24"/>
          <w:szCs w:val="28"/>
        </w:rPr>
      </w:pPr>
    </w:p>
    <w:p w:rsidR="00020AC5" w:rsidRPr="00FE3397" w:rsidRDefault="00020AC5" w:rsidP="00F91383">
      <w:pPr>
        <w:spacing w:line="360" w:lineRule="auto"/>
        <w:jc w:val="center"/>
        <w:rPr>
          <w:rFonts w:ascii="Times New Roman" w:hAnsi="Times New Roman" w:cs="Times New Roman"/>
          <w:b/>
          <w:caps/>
          <w:sz w:val="28"/>
          <w:szCs w:val="36"/>
          <w:u w:val="single"/>
        </w:rPr>
      </w:pPr>
      <w:r w:rsidRPr="00FE3397">
        <w:rPr>
          <w:rFonts w:ascii="Times New Roman" w:hAnsi="Times New Roman" w:cs="Times New Roman"/>
          <w:b/>
          <w:caps/>
          <w:sz w:val="28"/>
          <w:szCs w:val="36"/>
          <w:u w:val="single"/>
        </w:rPr>
        <w:t>Statement about the Problem-existing system</w:t>
      </w:r>
    </w:p>
    <w:p w:rsidR="00020AC5" w:rsidRPr="00FE3397" w:rsidRDefault="00020AC5" w:rsidP="00F91383">
      <w:pPr>
        <w:spacing w:line="360" w:lineRule="auto"/>
        <w:jc w:val="both"/>
        <w:rPr>
          <w:rFonts w:ascii="Times New Roman" w:hAnsi="Times New Roman" w:cs="Times New Roman"/>
          <w:sz w:val="24"/>
          <w:szCs w:val="24"/>
        </w:rPr>
      </w:pPr>
      <w:r w:rsidRPr="00FE3397">
        <w:rPr>
          <w:rFonts w:ascii="Times New Roman" w:hAnsi="Times New Roman" w:cs="Times New Roman"/>
          <w:sz w:val="24"/>
          <w:szCs w:val="24"/>
        </w:rPr>
        <w:t xml:space="preserve">The existing system work manually. The existing system has lot of intricacies within itself and need lot of human effort and paper works. All above the data need to be maintained on ledgers and maintaining this is a tedious and risky process. As the transaction increases, so the data too increases. Therefore, the task of maintaining them increases exponentially. To view a data may need a lot of paper to search. </w:t>
      </w:r>
    </w:p>
    <w:p w:rsidR="00020AC5" w:rsidRPr="00FE3397" w:rsidRDefault="00020AC5" w:rsidP="00F91383">
      <w:pPr>
        <w:spacing w:line="360" w:lineRule="auto"/>
        <w:jc w:val="both"/>
        <w:rPr>
          <w:rFonts w:ascii="Times New Roman" w:hAnsi="Times New Roman" w:cs="Times New Roman"/>
          <w:sz w:val="24"/>
          <w:szCs w:val="24"/>
        </w:rPr>
      </w:pPr>
      <w:r w:rsidRPr="00FE3397">
        <w:rPr>
          <w:rFonts w:ascii="Times New Roman" w:hAnsi="Times New Roman" w:cs="Times New Roman"/>
          <w:sz w:val="24"/>
          <w:szCs w:val="24"/>
        </w:rPr>
        <w:t>Some of the negative aspects of the existing system as follow:</w:t>
      </w:r>
    </w:p>
    <w:p w:rsidR="00020AC5" w:rsidRPr="00FE3397" w:rsidRDefault="00020AC5" w:rsidP="00F91383">
      <w:pPr>
        <w:spacing w:line="360" w:lineRule="auto"/>
        <w:jc w:val="both"/>
        <w:rPr>
          <w:rFonts w:ascii="Times New Roman" w:hAnsi="Times New Roman" w:cs="Times New Roman"/>
          <w:b/>
          <w:sz w:val="24"/>
          <w:szCs w:val="24"/>
        </w:rPr>
      </w:pPr>
      <w:r w:rsidRPr="00FE3397">
        <w:rPr>
          <w:rFonts w:ascii="Times New Roman" w:hAnsi="Times New Roman" w:cs="Times New Roman"/>
          <w:b/>
          <w:sz w:val="24"/>
          <w:szCs w:val="24"/>
        </w:rPr>
        <w:t>Time consuming:</w:t>
      </w:r>
    </w:p>
    <w:p w:rsidR="00020AC5" w:rsidRPr="00FE3397" w:rsidRDefault="00020AC5" w:rsidP="00F91383">
      <w:pPr>
        <w:spacing w:line="360" w:lineRule="auto"/>
        <w:jc w:val="both"/>
        <w:rPr>
          <w:rFonts w:ascii="Times New Roman" w:hAnsi="Times New Roman" w:cs="Times New Roman"/>
          <w:sz w:val="24"/>
          <w:szCs w:val="24"/>
        </w:rPr>
      </w:pPr>
      <w:r w:rsidRPr="00FE3397">
        <w:rPr>
          <w:rFonts w:ascii="Times New Roman" w:hAnsi="Times New Roman" w:cs="Times New Roman"/>
          <w:sz w:val="24"/>
          <w:szCs w:val="24"/>
        </w:rPr>
        <w:t>Course of action is time consuming. Whenever a need for search arises, the process evolves search through paper records.</w:t>
      </w:r>
    </w:p>
    <w:p w:rsidR="00020AC5" w:rsidRPr="00FE3397" w:rsidRDefault="00020AC5" w:rsidP="00F91383">
      <w:pPr>
        <w:spacing w:line="360" w:lineRule="auto"/>
        <w:jc w:val="both"/>
        <w:rPr>
          <w:rFonts w:ascii="Times New Roman" w:hAnsi="Times New Roman" w:cs="Times New Roman"/>
          <w:b/>
          <w:sz w:val="24"/>
          <w:szCs w:val="24"/>
        </w:rPr>
      </w:pPr>
      <w:r w:rsidRPr="00FE3397">
        <w:rPr>
          <w:rFonts w:ascii="Times New Roman" w:hAnsi="Times New Roman" w:cs="Times New Roman"/>
          <w:b/>
          <w:sz w:val="24"/>
          <w:szCs w:val="24"/>
        </w:rPr>
        <w:t>Readability problem:</w:t>
      </w:r>
    </w:p>
    <w:p w:rsidR="00020AC5" w:rsidRPr="00FE3397" w:rsidRDefault="00020AC5" w:rsidP="00F91383">
      <w:pPr>
        <w:spacing w:line="360" w:lineRule="auto"/>
        <w:jc w:val="both"/>
        <w:rPr>
          <w:rFonts w:ascii="Times New Roman" w:hAnsi="Times New Roman" w:cs="Times New Roman"/>
          <w:sz w:val="24"/>
          <w:szCs w:val="24"/>
        </w:rPr>
      </w:pPr>
      <w:r w:rsidRPr="00FE3397">
        <w:rPr>
          <w:rFonts w:ascii="Times New Roman" w:hAnsi="Times New Roman" w:cs="Times New Roman"/>
          <w:sz w:val="24"/>
          <w:szCs w:val="24"/>
        </w:rPr>
        <w:t>Readability of record is constrained. All the records may not be handled or written by the same person. Therefore, the format and style of the records differ and hence it is difficult to understand.</w:t>
      </w:r>
    </w:p>
    <w:p w:rsidR="00020AC5" w:rsidRPr="00FE3397" w:rsidRDefault="00020AC5" w:rsidP="00F91383">
      <w:pPr>
        <w:spacing w:line="360" w:lineRule="auto"/>
        <w:jc w:val="both"/>
        <w:rPr>
          <w:rFonts w:ascii="Times New Roman" w:hAnsi="Times New Roman" w:cs="Times New Roman"/>
          <w:b/>
          <w:sz w:val="24"/>
          <w:szCs w:val="24"/>
        </w:rPr>
      </w:pPr>
      <w:r w:rsidRPr="00FE3397">
        <w:rPr>
          <w:rFonts w:ascii="Times New Roman" w:hAnsi="Times New Roman" w:cs="Times New Roman"/>
          <w:b/>
          <w:sz w:val="24"/>
          <w:szCs w:val="24"/>
        </w:rPr>
        <w:t xml:space="preserve"> Reliability:</w:t>
      </w:r>
    </w:p>
    <w:p w:rsidR="00020AC5" w:rsidRPr="00FE3397" w:rsidRDefault="00020AC5" w:rsidP="00F91383">
      <w:pPr>
        <w:spacing w:line="360" w:lineRule="auto"/>
        <w:jc w:val="both"/>
        <w:rPr>
          <w:rFonts w:ascii="Times New Roman" w:hAnsi="Times New Roman" w:cs="Times New Roman"/>
          <w:sz w:val="24"/>
          <w:szCs w:val="24"/>
        </w:rPr>
      </w:pPr>
      <w:r w:rsidRPr="00FE3397">
        <w:rPr>
          <w:rFonts w:ascii="Times New Roman" w:hAnsi="Times New Roman" w:cs="Times New Roman"/>
          <w:sz w:val="24"/>
          <w:szCs w:val="24"/>
        </w:rPr>
        <w:t>Paper records are easily damaged in course of time. The time of paper record is unreliable less that it easily is spoiled.</w:t>
      </w:r>
    </w:p>
    <w:p w:rsidR="00020AC5" w:rsidRPr="00FE3397" w:rsidRDefault="00020AC5" w:rsidP="00F91383">
      <w:pPr>
        <w:spacing w:line="360" w:lineRule="auto"/>
        <w:jc w:val="both"/>
        <w:rPr>
          <w:rFonts w:ascii="Times New Roman" w:hAnsi="Times New Roman" w:cs="Times New Roman"/>
          <w:b/>
          <w:sz w:val="24"/>
          <w:szCs w:val="24"/>
        </w:rPr>
      </w:pPr>
      <w:r w:rsidRPr="00FE3397">
        <w:rPr>
          <w:rFonts w:ascii="Times New Roman" w:hAnsi="Times New Roman" w:cs="Times New Roman"/>
          <w:b/>
          <w:sz w:val="24"/>
          <w:szCs w:val="24"/>
        </w:rPr>
        <w:t>Man Power:</w:t>
      </w:r>
    </w:p>
    <w:p w:rsidR="00020AC5" w:rsidRPr="00FE3397" w:rsidRDefault="00020AC5" w:rsidP="00F91383">
      <w:pPr>
        <w:spacing w:line="360" w:lineRule="auto"/>
        <w:jc w:val="both"/>
        <w:rPr>
          <w:rFonts w:ascii="Times New Roman" w:hAnsi="Times New Roman" w:cs="Times New Roman"/>
          <w:sz w:val="24"/>
          <w:szCs w:val="24"/>
        </w:rPr>
      </w:pPr>
      <w:r w:rsidRPr="00FE3397">
        <w:rPr>
          <w:rFonts w:ascii="Times New Roman" w:hAnsi="Times New Roman" w:cs="Times New Roman"/>
          <w:sz w:val="24"/>
          <w:szCs w:val="24"/>
        </w:rPr>
        <w:t>Expenditure is high. Manual system needs added manpower.</w:t>
      </w:r>
    </w:p>
    <w:p w:rsidR="00020AC5" w:rsidRPr="00FE3397" w:rsidRDefault="00020AC5" w:rsidP="00F91383">
      <w:pPr>
        <w:spacing w:line="360" w:lineRule="auto"/>
        <w:jc w:val="both"/>
        <w:rPr>
          <w:rFonts w:ascii="Times New Roman" w:hAnsi="Times New Roman" w:cs="Times New Roman"/>
          <w:b/>
          <w:sz w:val="24"/>
          <w:szCs w:val="24"/>
        </w:rPr>
      </w:pPr>
      <w:r w:rsidRPr="00FE3397">
        <w:rPr>
          <w:rFonts w:ascii="Times New Roman" w:hAnsi="Times New Roman" w:cs="Times New Roman"/>
          <w:b/>
          <w:sz w:val="24"/>
          <w:szCs w:val="24"/>
        </w:rPr>
        <w:t>Security:</w:t>
      </w:r>
    </w:p>
    <w:p w:rsidR="00020AC5" w:rsidRPr="00FE3397" w:rsidRDefault="00020AC5" w:rsidP="00F91383">
      <w:pPr>
        <w:spacing w:line="360" w:lineRule="auto"/>
        <w:jc w:val="both"/>
        <w:rPr>
          <w:rFonts w:ascii="Times New Roman" w:hAnsi="Times New Roman" w:cs="Times New Roman"/>
          <w:sz w:val="24"/>
          <w:szCs w:val="24"/>
        </w:rPr>
      </w:pPr>
      <w:r w:rsidRPr="00FE3397">
        <w:rPr>
          <w:rFonts w:ascii="Times New Roman" w:hAnsi="Times New Roman" w:cs="Times New Roman"/>
          <w:sz w:val="24"/>
          <w:szCs w:val="24"/>
        </w:rPr>
        <w:t>Prone to corruption by unauthorized users. Securing of manual system is not fully guaranteed. Inaccuracy can be expected. Data can get easily scratched.</w:t>
      </w:r>
    </w:p>
    <w:p w:rsidR="00020AC5" w:rsidRPr="00FE3397" w:rsidRDefault="00020AC5" w:rsidP="00F91383">
      <w:pPr>
        <w:spacing w:line="360" w:lineRule="auto"/>
        <w:jc w:val="both"/>
        <w:rPr>
          <w:rFonts w:ascii="Times New Roman" w:hAnsi="Times New Roman" w:cs="Times New Roman"/>
          <w:sz w:val="24"/>
          <w:szCs w:val="28"/>
        </w:rPr>
      </w:pPr>
    </w:p>
    <w:p w:rsidR="00020AC5" w:rsidRPr="009A6E48" w:rsidRDefault="00020AC5" w:rsidP="00F91383">
      <w:pPr>
        <w:spacing w:line="360" w:lineRule="auto"/>
        <w:jc w:val="both"/>
        <w:rPr>
          <w:rFonts w:ascii="Times New Roman" w:hAnsi="Times New Roman" w:cs="Times New Roman"/>
          <w:sz w:val="32"/>
          <w:szCs w:val="32"/>
        </w:rPr>
      </w:pPr>
    </w:p>
    <w:p w:rsidR="00020AC5" w:rsidRPr="009A6E48" w:rsidRDefault="00020AC5" w:rsidP="00F91383">
      <w:pPr>
        <w:suppressAutoHyphens w:val="0"/>
        <w:spacing w:line="360" w:lineRule="auto"/>
        <w:jc w:val="center"/>
        <w:rPr>
          <w:rFonts w:ascii="Times New Roman" w:hAnsi="Times New Roman" w:cs="Times New Roman"/>
          <w:sz w:val="32"/>
          <w:szCs w:val="32"/>
        </w:rPr>
      </w:pPr>
      <w:r w:rsidRPr="009A6E48">
        <w:rPr>
          <w:rFonts w:ascii="Times New Roman" w:hAnsi="Times New Roman" w:cs="Times New Roman"/>
          <w:b/>
          <w:caps/>
          <w:sz w:val="32"/>
          <w:szCs w:val="32"/>
          <w:u w:val="single"/>
        </w:rPr>
        <w:lastRenderedPageBreak/>
        <w:t>Objectives of Project</w:t>
      </w:r>
    </w:p>
    <w:p w:rsidR="00020AC5" w:rsidRPr="00FE3397" w:rsidRDefault="00020AC5" w:rsidP="00F91383">
      <w:pPr>
        <w:spacing w:line="360" w:lineRule="auto"/>
        <w:rPr>
          <w:rFonts w:ascii="Times New Roman" w:eastAsia="Times New Roman" w:hAnsi="Times New Roman" w:cs="Times New Roman"/>
          <w:sz w:val="28"/>
          <w:szCs w:val="28"/>
        </w:rPr>
      </w:pPr>
    </w:p>
    <w:p w:rsidR="00020AC5" w:rsidRPr="00FE3397" w:rsidRDefault="00020AC5" w:rsidP="00F91383">
      <w:pPr>
        <w:spacing w:line="360" w:lineRule="auto"/>
        <w:ind w:firstLine="720"/>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After thoroughly analyzing the existing system the following objectives have been set:</w:t>
      </w:r>
    </w:p>
    <w:p w:rsidR="00020AC5" w:rsidRPr="00FE3397" w:rsidRDefault="00020AC5" w:rsidP="00F91383">
      <w:pPr>
        <w:numPr>
          <w:ilvl w:val="0"/>
          <w:numId w:val="3"/>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Providing user friendly interface</w:t>
      </w:r>
    </w:p>
    <w:p w:rsidR="00020AC5" w:rsidRPr="00FE3397" w:rsidRDefault="00020AC5" w:rsidP="00F91383">
      <w:pPr>
        <w:numPr>
          <w:ilvl w:val="0"/>
          <w:numId w:val="3"/>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Keeping project records online</w:t>
      </w:r>
    </w:p>
    <w:p w:rsidR="00020AC5" w:rsidRPr="00FE3397" w:rsidRDefault="00020AC5" w:rsidP="00F91383">
      <w:pPr>
        <w:numPr>
          <w:ilvl w:val="0"/>
          <w:numId w:val="3"/>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To get all the information about the topics online</w:t>
      </w:r>
    </w:p>
    <w:p w:rsidR="00020AC5" w:rsidRPr="00FE3397" w:rsidRDefault="00020AC5" w:rsidP="00F91383">
      <w:pPr>
        <w:numPr>
          <w:ilvl w:val="0"/>
          <w:numId w:val="3"/>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Easy access of data</w:t>
      </w:r>
    </w:p>
    <w:p w:rsidR="00020AC5" w:rsidRPr="00FE3397" w:rsidRDefault="00020AC5" w:rsidP="00F91383">
      <w:pPr>
        <w:numPr>
          <w:ilvl w:val="0"/>
          <w:numId w:val="3"/>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Easy maintenance</w:t>
      </w:r>
    </w:p>
    <w:p w:rsidR="00020AC5" w:rsidRPr="00FE3397" w:rsidRDefault="00020AC5" w:rsidP="00F91383">
      <w:pPr>
        <w:numPr>
          <w:ilvl w:val="0"/>
          <w:numId w:val="3"/>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Maintaining data consistency</w:t>
      </w:r>
    </w:p>
    <w:p w:rsidR="00020AC5" w:rsidRPr="00FE3397" w:rsidRDefault="00020AC5" w:rsidP="00F91383">
      <w:pPr>
        <w:numPr>
          <w:ilvl w:val="0"/>
          <w:numId w:val="3"/>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Providing better performance</w:t>
      </w:r>
    </w:p>
    <w:p w:rsidR="00020AC5" w:rsidRPr="00FE3397" w:rsidRDefault="00020AC5" w:rsidP="00F91383">
      <w:pPr>
        <w:numPr>
          <w:ilvl w:val="0"/>
          <w:numId w:val="3"/>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Increasing the efficiency through automation</w:t>
      </w:r>
    </w:p>
    <w:p w:rsidR="00020AC5" w:rsidRPr="00FE3397" w:rsidRDefault="00020AC5" w:rsidP="00F91383">
      <w:pPr>
        <w:numPr>
          <w:ilvl w:val="0"/>
          <w:numId w:val="3"/>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Adequate validation checks for data entry</w:t>
      </w:r>
    </w:p>
    <w:p w:rsidR="00020AC5" w:rsidRPr="00FE3397" w:rsidRDefault="00020AC5" w:rsidP="00F91383">
      <w:pPr>
        <w:numPr>
          <w:ilvl w:val="0"/>
          <w:numId w:val="3"/>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Facility to update the data time to time</w:t>
      </w:r>
    </w:p>
    <w:p w:rsidR="00020AC5" w:rsidRPr="00FE3397" w:rsidRDefault="00020AC5" w:rsidP="00F91383">
      <w:pPr>
        <w:numPr>
          <w:ilvl w:val="0"/>
          <w:numId w:val="3"/>
        </w:numPr>
        <w:tabs>
          <w:tab w:val="left" w:pos="720"/>
        </w:tabs>
        <w:suppressAutoHyphens w:val="0"/>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Adequate security of the database</w:t>
      </w:r>
    </w:p>
    <w:p w:rsidR="00020AC5" w:rsidRPr="00FE3397" w:rsidRDefault="00020AC5" w:rsidP="00F91383">
      <w:pPr>
        <w:suppressAutoHyphens w:val="0"/>
        <w:spacing w:after="0" w:line="360" w:lineRule="auto"/>
        <w:jc w:val="both"/>
        <w:rPr>
          <w:rFonts w:ascii="Times New Roman" w:eastAsia="Times New Roman" w:hAnsi="Times New Roman" w:cs="Times New Roman"/>
          <w:sz w:val="24"/>
          <w:szCs w:val="28"/>
        </w:rPr>
      </w:pPr>
    </w:p>
    <w:p w:rsidR="00020AC5" w:rsidRPr="009A6E48" w:rsidRDefault="00020AC5" w:rsidP="00F91383">
      <w:pPr>
        <w:pStyle w:val="Heading2"/>
        <w:spacing w:line="360" w:lineRule="auto"/>
        <w:rPr>
          <w:rFonts w:ascii="Times New Roman" w:hAnsi="Times New Roman"/>
          <w:i w:val="0"/>
          <w:sz w:val="32"/>
          <w:szCs w:val="32"/>
          <w:u w:val="single"/>
        </w:rPr>
      </w:pPr>
      <w:r w:rsidRPr="009A6E48">
        <w:rPr>
          <w:rFonts w:ascii="Times New Roman" w:hAnsi="Times New Roman"/>
          <w:i w:val="0"/>
          <w:sz w:val="32"/>
          <w:szCs w:val="32"/>
          <w:u w:val="single"/>
        </w:rPr>
        <w:lastRenderedPageBreak/>
        <w:t>Project Specifications</w:t>
      </w:r>
    </w:p>
    <w:p w:rsidR="00020AC5" w:rsidRPr="00FE3397" w:rsidRDefault="00020AC5" w:rsidP="00F91383">
      <w:pPr>
        <w:pStyle w:val="Heading2"/>
        <w:spacing w:before="0" w:line="360" w:lineRule="auto"/>
        <w:ind w:left="360"/>
        <w:jc w:val="both"/>
        <w:rPr>
          <w:rFonts w:ascii="Times New Roman" w:hAnsi="Times New Roman"/>
          <w:i w:val="0"/>
          <w:sz w:val="24"/>
          <w:u w:val="single"/>
        </w:rPr>
      </w:pPr>
    </w:p>
    <w:p w:rsidR="00020AC5" w:rsidRPr="00FE3397" w:rsidRDefault="00020AC5" w:rsidP="00F91383">
      <w:pPr>
        <w:pStyle w:val="Heading2"/>
        <w:numPr>
          <w:ilvl w:val="0"/>
          <w:numId w:val="16"/>
        </w:numPr>
        <w:spacing w:before="0" w:line="360" w:lineRule="auto"/>
        <w:jc w:val="both"/>
        <w:rPr>
          <w:rFonts w:ascii="Times New Roman" w:hAnsi="Times New Roman"/>
          <w:i w:val="0"/>
          <w:sz w:val="24"/>
          <w:u w:val="single"/>
        </w:rPr>
      </w:pPr>
      <w:r w:rsidRPr="00FE3397">
        <w:rPr>
          <w:rFonts w:ascii="Times New Roman" w:hAnsi="Times New Roman"/>
          <w:i w:val="0"/>
          <w:sz w:val="24"/>
          <w:u w:val="single"/>
        </w:rPr>
        <w:t>Scope:</w:t>
      </w:r>
    </w:p>
    <w:p w:rsidR="00020AC5" w:rsidRPr="00FE3397" w:rsidRDefault="00A42BF7" w:rsidP="00F91383">
      <w:pPr>
        <w:pStyle w:val="Heading2"/>
        <w:spacing w:line="360" w:lineRule="auto"/>
        <w:jc w:val="both"/>
        <w:rPr>
          <w:rFonts w:ascii="Times New Roman" w:hAnsi="Times New Roman"/>
          <w:b w:val="0"/>
          <w:i w:val="0"/>
          <w:sz w:val="24"/>
        </w:rPr>
      </w:pPr>
      <w:r w:rsidRPr="00FE3397">
        <w:rPr>
          <w:rFonts w:ascii="Times New Roman" w:hAnsi="Times New Roman"/>
          <w:b w:val="0"/>
          <w:i w:val="0"/>
          <w:sz w:val="24"/>
        </w:rPr>
        <w:t xml:space="preserve">                </w:t>
      </w:r>
      <w:r w:rsidR="00862D03" w:rsidRPr="00FE3397">
        <w:rPr>
          <w:rFonts w:ascii="Times New Roman" w:hAnsi="Times New Roman"/>
          <w:b w:val="0"/>
          <w:i w:val="0"/>
          <w:sz w:val="24"/>
        </w:rPr>
        <w:t xml:space="preserve">It </w:t>
      </w:r>
      <w:r w:rsidRPr="00FE3397">
        <w:rPr>
          <w:rFonts w:ascii="Times New Roman" w:hAnsi="Times New Roman"/>
          <w:b w:val="0"/>
          <w:i w:val="0"/>
          <w:sz w:val="24"/>
        </w:rPr>
        <w:t>facilitates</w:t>
      </w:r>
      <w:r w:rsidR="00862D03" w:rsidRPr="00FE3397">
        <w:rPr>
          <w:rFonts w:ascii="Times New Roman" w:hAnsi="Times New Roman"/>
          <w:b w:val="0"/>
          <w:i w:val="0"/>
          <w:sz w:val="24"/>
        </w:rPr>
        <w:t xml:space="preserve"> in two modes one is for employer for recruitment purpose and other is for jobseekers for job placement.</w:t>
      </w:r>
    </w:p>
    <w:p w:rsidR="00020AC5" w:rsidRPr="00FE3397" w:rsidRDefault="00020AC5" w:rsidP="00F91383">
      <w:pPr>
        <w:pStyle w:val="Heading1"/>
        <w:keepLines/>
        <w:numPr>
          <w:ilvl w:val="0"/>
          <w:numId w:val="16"/>
        </w:numPr>
        <w:suppressAutoHyphens w:val="0"/>
        <w:spacing w:before="480" w:after="0" w:line="360" w:lineRule="auto"/>
        <w:jc w:val="both"/>
        <w:rPr>
          <w:rFonts w:cs="Times New Roman"/>
          <w:sz w:val="24"/>
          <w:szCs w:val="28"/>
          <w:u w:val="single"/>
        </w:rPr>
      </w:pPr>
      <w:r w:rsidRPr="00FE3397">
        <w:rPr>
          <w:rFonts w:cs="Times New Roman"/>
          <w:sz w:val="24"/>
          <w:szCs w:val="28"/>
          <w:u w:val="single"/>
        </w:rPr>
        <w:t>Users:</w:t>
      </w:r>
    </w:p>
    <w:p w:rsidR="00020AC5" w:rsidRPr="00FE3397" w:rsidRDefault="00020AC5" w:rsidP="00F91383">
      <w:pPr>
        <w:pStyle w:val="Heading2"/>
        <w:spacing w:line="360" w:lineRule="auto"/>
        <w:ind w:left="360"/>
        <w:jc w:val="both"/>
        <w:rPr>
          <w:rFonts w:ascii="Times New Roman" w:hAnsi="Times New Roman"/>
          <w:b w:val="0"/>
          <w:i w:val="0"/>
          <w:sz w:val="24"/>
        </w:rPr>
      </w:pPr>
      <w:r w:rsidRPr="00FE3397">
        <w:rPr>
          <w:rFonts w:ascii="Times New Roman" w:hAnsi="Times New Roman"/>
          <w:b w:val="0"/>
          <w:i w:val="0"/>
          <w:sz w:val="24"/>
        </w:rPr>
        <w:t>This site can be used by 3 types of users:</w:t>
      </w:r>
    </w:p>
    <w:p w:rsidR="00020AC5" w:rsidRPr="00FE3397" w:rsidRDefault="00020AC5" w:rsidP="00F91383">
      <w:pPr>
        <w:pStyle w:val="Heading1"/>
        <w:keepLines/>
        <w:numPr>
          <w:ilvl w:val="1"/>
          <w:numId w:val="16"/>
        </w:numPr>
        <w:suppressAutoHyphens w:val="0"/>
        <w:spacing w:before="480" w:after="0" w:line="360" w:lineRule="auto"/>
        <w:jc w:val="both"/>
        <w:rPr>
          <w:rFonts w:cs="Times New Roman"/>
          <w:b w:val="0"/>
          <w:sz w:val="24"/>
          <w:szCs w:val="24"/>
        </w:rPr>
      </w:pPr>
      <w:r w:rsidRPr="00FE3397">
        <w:rPr>
          <w:rFonts w:cs="Times New Roman"/>
          <w:b w:val="0"/>
          <w:sz w:val="24"/>
          <w:szCs w:val="24"/>
        </w:rPr>
        <w:t xml:space="preserve"> </w:t>
      </w:r>
      <w:r w:rsidRPr="00FE3397">
        <w:rPr>
          <w:rFonts w:cs="Times New Roman"/>
          <w:b w:val="0"/>
          <w:sz w:val="24"/>
          <w:szCs w:val="24"/>
          <w:bdr w:val="none" w:sz="0" w:space="0" w:color="auto" w:frame="1"/>
        </w:rPr>
        <w:t>Employer module provides functionalities related to emplo</w:t>
      </w:r>
      <w:r w:rsidR="00A40B35" w:rsidRPr="00FE3397">
        <w:rPr>
          <w:rFonts w:cs="Times New Roman"/>
          <w:b w:val="0"/>
          <w:sz w:val="24"/>
          <w:szCs w:val="24"/>
          <w:bdr w:val="none" w:sz="0" w:space="0" w:color="auto" w:frame="1"/>
        </w:rPr>
        <w:t>yers. Employers can post vacancies</w:t>
      </w:r>
      <w:r w:rsidRPr="00FE3397">
        <w:rPr>
          <w:rFonts w:cs="Times New Roman"/>
          <w:b w:val="0"/>
          <w:sz w:val="24"/>
          <w:szCs w:val="24"/>
          <w:bdr w:val="none" w:sz="0" w:space="0" w:color="auto" w:frame="1"/>
        </w:rPr>
        <w:t xml:space="preserve"> and update the details </w:t>
      </w:r>
      <w:r w:rsidR="00A42BF7" w:rsidRPr="00FE3397">
        <w:rPr>
          <w:rFonts w:cs="Times New Roman"/>
          <w:b w:val="0"/>
          <w:sz w:val="24"/>
          <w:szCs w:val="24"/>
          <w:bdr w:val="none" w:sz="0" w:space="0" w:color="auto" w:frame="1"/>
        </w:rPr>
        <w:t>whenever necessary</w:t>
      </w:r>
      <w:r w:rsidRPr="00FE3397">
        <w:rPr>
          <w:rFonts w:cs="Times New Roman"/>
          <w:b w:val="0"/>
          <w:sz w:val="24"/>
          <w:szCs w:val="24"/>
          <w:bdr w:val="none" w:sz="0" w:space="0" w:color="auto" w:frame="1"/>
        </w:rPr>
        <w:t>. Employers can search through applicant resumes based on different criteria.</w:t>
      </w:r>
    </w:p>
    <w:p w:rsidR="00020AC5" w:rsidRPr="00FE3397" w:rsidRDefault="00020AC5" w:rsidP="00F91383">
      <w:pPr>
        <w:pStyle w:val="Heading1"/>
        <w:keepLines/>
        <w:numPr>
          <w:ilvl w:val="1"/>
          <w:numId w:val="16"/>
        </w:numPr>
        <w:suppressAutoHyphens w:val="0"/>
        <w:spacing w:before="480" w:after="0" w:line="360" w:lineRule="auto"/>
        <w:jc w:val="both"/>
        <w:rPr>
          <w:rFonts w:cs="Times New Roman"/>
          <w:b w:val="0"/>
          <w:sz w:val="24"/>
          <w:szCs w:val="24"/>
        </w:rPr>
      </w:pPr>
      <w:r w:rsidRPr="00FE3397">
        <w:rPr>
          <w:rFonts w:cs="Times New Roman"/>
          <w:b w:val="0"/>
          <w:sz w:val="24"/>
          <w:szCs w:val="24"/>
          <w:bdr w:val="none" w:sz="0" w:space="0" w:color="auto" w:frame="1"/>
        </w:rPr>
        <w:t xml:space="preserve"> Admin module provides administrator related functionalities. Administrator manages entire application and maintains the profiles of applicants and employers.</w:t>
      </w:r>
    </w:p>
    <w:p w:rsidR="00020AC5" w:rsidRPr="00FE3397" w:rsidRDefault="00020AC5" w:rsidP="00F91383">
      <w:pPr>
        <w:pStyle w:val="Heading1"/>
        <w:keepLines/>
        <w:numPr>
          <w:ilvl w:val="1"/>
          <w:numId w:val="16"/>
        </w:numPr>
        <w:suppressAutoHyphens w:val="0"/>
        <w:spacing w:before="480" w:after="0" w:line="360" w:lineRule="auto"/>
        <w:jc w:val="both"/>
        <w:rPr>
          <w:rFonts w:cs="Times New Roman"/>
          <w:b w:val="0"/>
          <w:sz w:val="24"/>
          <w:szCs w:val="28"/>
        </w:rPr>
      </w:pPr>
      <w:r w:rsidRPr="00FE3397">
        <w:rPr>
          <w:rFonts w:cs="Times New Roman"/>
          <w:b w:val="0"/>
          <w:sz w:val="24"/>
          <w:szCs w:val="28"/>
        </w:rPr>
        <w:t xml:space="preserve"> User module </w:t>
      </w:r>
      <w:r w:rsidRPr="00FE3397">
        <w:rPr>
          <w:rFonts w:cs="Times New Roman"/>
          <w:b w:val="0"/>
          <w:sz w:val="24"/>
          <w:szCs w:val="24"/>
          <w:bdr w:val="none" w:sz="0" w:space="0" w:color="auto" w:frame="1"/>
        </w:rPr>
        <w:t xml:space="preserve">provides functionalities related to </w:t>
      </w:r>
      <w:r w:rsidR="00A40B35" w:rsidRPr="00FE3397">
        <w:rPr>
          <w:rFonts w:cs="Times New Roman"/>
          <w:b w:val="0"/>
          <w:sz w:val="24"/>
          <w:szCs w:val="24"/>
          <w:bdr w:val="none" w:sz="0" w:space="0" w:color="auto" w:frame="1"/>
        </w:rPr>
        <w:t>job</w:t>
      </w:r>
      <w:r w:rsidRPr="00FE3397">
        <w:rPr>
          <w:rFonts w:cs="Times New Roman"/>
          <w:b w:val="0"/>
          <w:sz w:val="24"/>
          <w:szCs w:val="24"/>
          <w:bdr w:val="none" w:sz="0" w:space="0" w:color="auto" w:frame="1"/>
        </w:rPr>
        <w:t>seekers. Seekers can post their resumes.</w:t>
      </w:r>
      <w:r w:rsidRPr="00FE3397">
        <w:rPr>
          <w:rFonts w:eastAsia="Times New Roman" w:cs="Times New Roman"/>
          <w:b w:val="0"/>
          <w:bCs w:val="0"/>
          <w:iCs/>
          <w:sz w:val="24"/>
          <w:szCs w:val="28"/>
        </w:rPr>
        <w:t xml:space="preserve"> They can also update the resume as frequently as required. The applicant can browse through the present vacancies available. Job seekers can also get mail alerts when their resumes are selected by employers.</w:t>
      </w:r>
    </w:p>
    <w:p w:rsidR="00020AC5" w:rsidRPr="00FE3397" w:rsidRDefault="00020AC5" w:rsidP="00F91383">
      <w:pPr>
        <w:pStyle w:val="Heading1"/>
        <w:keepLines/>
        <w:numPr>
          <w:ilvl w:val="0"/>
          <w:numId w:val="16"/>
        </w:numPr>
        <w:suppressAutoHyphens w:val="0"/>
        <w:spacing w:before="480" w:after="0" w:line="360" w:lineRule="auto"/>
        <w:jc w:val="both"/>
        <w:rPr>
          <w:rFonts w:cs="Times New Roman"/>
          <w:sz w:val="24"/>
          <w:szCs w:val="28"/>
          <w:u w:val="single"/>
        </w:rPr>
      </w:pPr>
      <w:r w:rsidRPr="00FE3397">
        <w:rPr>
          <w:rFonts w:cs="Times New Roman"/>
          <w:sz w:val="24"/>
          <w:szCs w:val="28"/>
          <w:u w:val="single"/>
        </w:rPr>
        <w:t>Requirements:</w:t>
      </w:r>
    </w:p>
    <w:p w:rsidR="00020AC5" w:rsidRPr="00FE3397" w:rsidRDefault="00020AC5" w:rsidP="00F91383">
      <w:pPr>
        <w:pStyle w:val="Heading1"/>
        <w:keepLines/>
        <w:numPr>
          <w:ilvl w:val="1"/>
          <w:numId w:val="16"/>
        </w:numPr>
        <w:suppressAutoHyphens w:val="0"/>
        <w:spacing w:before="480" w:after="0" w:line="360" w:lineRule="auto"/>
        <w:jc w:val="both"/>
        <w:rPr>
          <w:rFonts w:cs="Times New Roman"/>
          <w:sz w:val="24"/>
          <w:szCs w:val="28"/>
          <w:u w:val="single"/>
        </w:rPr>
      </w:pPr>
      <w:r w:rsidRPr="00FE3397">
        <w:rPr>
          <w:rFonts w:cs="Times New Roman"/>
          <w:sz w:val="24"/>
          <w:szCs w:val="28"/>
          <w:u w:val="single"/>
        </w:rPr>
        <w:t>Functional Requirements</w:t>
      </w:r>
      <w:r w:rsidR="00A42BF7" w:rsidRPr="00FE3397">
        <w:rPr>
          <w:rFonts w:cs="Times New Roman"/>
          <w:sz w:val="24"/>
          <w:szCs w:val="28"/>
          <w:u w:val="single"/>
        </w:rPr>
        <w:t>:</w:t>
      </w:r>
    </w:p>
    <w:p w:rsidR="00020AC5" w:rsidRPr="00FE3397" w:rsidRDefault="00020AC5" w:rsidP="00F91383">
      <w:pPr>
        <w:pStyle w:val="Heading1"/>
        <w:keepLines/>
        <w:numPr>
          <w:ilvl w:val="2"/>
          <w:numId w:val="16"/>
        </w:numPr>
        <w:suppressAutoHyphens w:val="0"/>
        <w:spacing w:before="480" w:after="0" w:line="360" w:lineRule="auto"/>
        <w:jc w:val="both"/>
        <w:rPr>
          <w:rFonts w:cs="Times New Roman"/>
          <w:b w:val="0"/>
          <w:sz w:val="24"/>
          <w:szCs w:val="28"/>
        </w:rPr>
      </w:pPr>
      <w:r w:rsidRPr="00FE3397">
        <w:rPr>
          <w:rFonts w:cs="Times New Roman"/>
          <w:b w:val="0"/>
          <w:sz w:val="24"/>
          <w:szCs w:val="28"/>
        </w:rPr>
        <w:t>If the user is an admin, he has to login.</w:t>
      </w:r>
    </w:p>
    <w:p w:rsidR="00020AC5" w:rsidRPr="00FE3397" w:rsidRDefault="00020AC5" w:rsidP="00F91383">
      <w:pPr>
        <w:pStyle w:val="Heading1"/>
        <w:keepLines/>
        <w:numPr>
          <w:ilvl w:val="2"/>
          <w:numId w:val="16"/>
        </w:numPr>
        <w:suppressAutoHyphens w:val="0"/>
        <w:spacing w:before="480" w:after="0" w:line="360" w:lineRule="auto"/>
        <w:jc w:val="both"/>
        <w:rPr>
          <w:rFonts w:cs="Times New Roman"/>
          <w:b w:val="0"/>
          <w:sz w:val="24"/>
          <w:szCs w:val="28"/>
        </w:rPr>
      </w:pPr>
      <w:r w:rsidRPr="00FE3397">
        <w:rPr>
          <w:rFonts w:cs="Times New Roman"/>
          <w:b w:val="0"/>
          <w:sz w:val="24"/>
          <w:szCs w:val="28"/>
        </w:rPr>
        <w:t>Admin can delete records related to various employers and seekers.</w:t>
      </w:r>
    </w:p>
    <w:p w:rsidR="00020AC5" w:rsidRPr="00FE3397" w:rsidRDefault="00020AC5" w:rsidP="00F91383">
      <w:pPr>
        <w:pStyle w:val="Heading1"/>
        <w:keepLines/>
        <w:numPr>
          <w:ilvl w:val="2"/>
          <w:numId w:val="16"/>
        </w:numPr>
        <w:suppressAutoHyphens w:val="0"/>
        <w:spacing w:before="480" w:after="0" w:line="360" w:lineRule="auto"/>
        <w:jc w:val="both"/>
        <w:rPr>
          <w:rFonts w:cs="Times New Roman"/>
          <w:b w:val="0"/>
          <w:sz w:val="24"/>
          <w:szCs w:val="28"/>
        </w:rPr>
      </w:pPr>
      <w:r w:rsidRPr="00FE3397">
        <w:rPr>
          <w:rFonts w:cs="Times New Roman"/>
          <w:b w:val="0"/>
          <w:sz w:val="24"/>
          <w:szCs w:val="28"/>
        </w:rPr>
        <w:lastRenderedPageBreak/>
        <w:t>The user can upload and reply queries.</w:t>
      </w:r>
    </w:p>
    <w:p w:rsidR="00020AC5" w:rsidRPr="00FE3397" w:rsidRDefault="00020AC5" w:rsidP="00F91383">
      <w:pPr>
        <w:pStyle w:val="Heading1"/>
        <w:keepLines/>
        <w:numPr>
          <w:ilvl w:val="2"/>
          <w:numId w:val="16"/>
        </w:numPr>
        <w:suppressAutoHyphens w:val="0"/>
        <w:spacing w:before="480" w:after="0" w:line="360" w:lineRule="auto"/>
        <w:jc w:val="both"/>
        <w:rPr>
          <w:rFonts w:cs="Times New Roman"/>
          <w:sz w:val="24"/>
          <w:szCs w:val="28"/>
        </w:rPr>
      </w:pPr>
      <w:r w:rsidRPr="00FE3397">
        <w:rPr>
          <w:rFonts w:cs="Times New Roman"/>
          <w:b w:val="0"/>
          <w:bCs w:val="0"/>
          <w:sz w:val="24"/>
          <w:szCs w:val="28"/>
        </w:rPr>
        <w:t>The concept of Master Pages and Content Pages is used.</w:t>
      </w:r>
    </w:p>
    <w:p w:rsidR="00020AC5" w:rsidRPr="00FE3397" w:rsidRDefault="00020AC5" w:rsidP="00F91383">
      <w:pPr>
        <w:pStyle w:val="Heading1"/>
        <w:keepLines/>
        <w:numPr>
          <w:ilvl w:val="0"/>
          <w:numId w:val="16"/>
        </w:numPr>
        <w:suppressAutoHyphens w:val="0"/>
        <w:spacing w:before="480" w:after="0" w:line="360" w:lineRule="auto"/>
        <w:jc w:val="both"/>
        <w:rPr>
          <w:rFonts w:cs="Times New Roman"/>
          <w:sz w:val="24"/>
          <w:szCs w:val="28"/>
          <w:u w:val="single"/>
        </w:rPr>
      </w:pPr>
      <w:r w:rsidRPr="00FE3397">
        <w:rPr>
          <w:rFonts w:cs="Times New Roman"/>
          <w:sz w:val="24"/>
          <w:szCs w:val="28"/>
          <w:u w:val="single"/>
        </w:rPr>
        <w:t>Non-functional Requirements:</w:t>
      </w:r>
    </w:p>
    <w:p w:rsidR="00020AC5" w:rsidRPr="00FE3397" w:rsidRDefault="00020AC5" w:rsidP="00F91383">
      <w:pPr>
        <w:pStyle w:val="Heading2"/>
        <w:keepNext w:val="0"/>
        <w:numPr>
          <w:ilvl w:val="1"/>
          <w:numId w:val="16"/>
        </w:numPr>
        <w:suppressAutoHyphens w:val="0"/>
        <w:spacing w:before="202" w:after="0" w:line="360" w:lineRule="auto"/>
        <w:jc w:val="both"/>
        <w:rPr>
          <w:rFonts w:ascii="Times New Roman" w:hAnsi="Times New Roman"/>
          <w:i w:val="0"/>
          <w:sz w:val="24"/>
        </w:rPr>
      </w:pPr>
      <w:r w:rsidRPr="00FE3397">
        <w:rPr>
          <w:rFonts w:ascii="Times New Roman" w:hAnsi="Times New Roman"/>
          <w:i w:val="0"/>
          <w:sz w:val="24"/>
        </w:rPr>
        <w:t xml:space="preserve">Portability: </w:t>
      </w:r>
    </w:p>
    <w:p w:rsidR="00020AC5" w:rsidRPr="00FE3397" w:rsidRDefault="00020AC5" w:rsidP="00F91383">
      <w:pPr>
        <w:pStyle w:val="Heading2"/>
        <w:spacing w:line="360" w:lineRule="auto"/>
        <w:ind w:left="360" w:firstLine="360"/>
        <w:jc w:val="both"/>
        <w:rPr>
          <w:rFonts w:ascii="Times New Roman" w:hAnsi="Times New Roman"/>
          <w:b w:val="0"/>
          <w:i w:val="0"/>
          <w:sz w:val="24"/>
        </w:rPr>
      </w:pPr>
      <w:r w:rsidRPr="00FE3397">
        <w:rPr>
          <w:rFonts w:ascii="Times New Roman" w:hAnsi="Times New Roman"/>
          <w:b w:val="0"/>
          <w:i w:val="0"/>
          <w:sz w:val="24"/>
        </w:rPr>
        <w:t>The system will be designed to be portable across popular Windows OS.</w:t>
      </w:r>
    </w:p>
    <w:p w:rsidR="00020AC5" w:rsidRPr="00FE3397" w:rsidRDefault="00020AC5" w:rsidP="00F91383">
      <w:pPr>
        <w:pStyle w:val="Heading2"/>
        <w:keepNext w:val="0"/>
        <w:numPr>
          <w:ilvl w:val="1"/>
          <w:numId w:val="16"/>
        </w:numPr>
        <w:suppressAutoHyphens w:val="0"/>
        <w:spacing w:before="202" w:after="0" w:line="360" w:lineRule="auto"/>
        <w:jc w:val="both"/>
        <w:rPr>
          <w:rFonts w:ascii="Times New Roman" w:hAnsi="Times New Roman"/>
          <w:i w:val="0"/>
          <w:sz w:val="24"/>
        </w:rPr>
      </w:pPr>
      <w:r w:rsidRPr="00FE3397">
        <w:rPr>
          <w:rFonts w:ascii="Times New Roman" w:hAnsi="Times New Roman"/>
          <w:i w:val="0"/>
          <w:sz w:val="24"/>
        </w:rPr>
        <w:t>Extensibility:</w:t>
      </w:r>
    </w:p>
    <w:p w:rsidR="00020AC5" w:rsidRPr="00FE3397" w:rsidRDefault="00020AC5" w:rsidP="00F91383">
      <w:pPr>
        <w:pStyle w:val="Heading2"/>
        <w:spacing w:line="360" w:lineRule="auto"/>
        <w:ind w:left="360" w:firstLine="360"/>
        <w:jc w:val="both"/>
        <w:rPr>
          <w:rFonts w:ascii="Times New Roman" w:hAnsi="Times New Roman"/>
          <w:b w:val="0"/>
          <w:i w:val="0"/>
          <w:sz w:val="24"/>
        </w:rPr>
      </w:pPr>
      <w:r w:rsidRPr="00FE3397">
        <w:rPr>
          <w:rFonts w:ascii="Times New Roman" w:hAnsi="Times New Roman"/>
          <w:b w:val="0"/>
          <w:i w:val="0"/>
          <w:sz w:val="24"/>
        </w:rPr>
        <w:t>The system should be extensible to add further information and users for more expansion.</w:t>
      </w:r>
    </w:p>
    <w:p w:rsidR="00020AC5" w:rsidRPr="00FE3397" w:rsidRDefault="00020AC5" w:rsidP="00F91383">
      <w:pPr>
        <w:pStyle w:val="Heading2"/>
        <w:keepNext w:val="0"/>
        <w:numPr>
          <w:ilvl w:val="1"/>
          <w:numId w:val="16"/>
        </w:numPr>
        <w:suppressAutoHyphens w:val="0"/>
        <w:spacing w:before="202" w:after="0" w:line="360" w:lineRule="auto"/>
        <w:jc w:val="both"/>
        <w:rPr>
          <w:rFonts w:ascii="Times New Roman" w:hAnsi="Times New Roman"/>
          <w:i w:val="0"/>
          <w:sz w:val="24"/>
        </w:rPr>
      </w:pPr>
      <w:r w:rsidRPr="00FE3397">
        <w:rPr>
          <w:rFonts w:ascii="Times New Roman" w:hAnsi="Times New Roman"/>
          <w:i w:val="0"/>
          <w:sz w:val="24"/>
        </w:rPr>
        <w:t xml:space="preserve">Re-Usability: </w:t>
      </w:r>
    </w:p>
    <w:p w:rsidR="00020AC5" w:rsidRPr="00FE3397" w:rsidRDefault="00020AC5" w:rsidP="00F91383">
      <w:pPr>
        <w:pStyle w:val="Heading2"/>
        <w:spacing w:line="360" w:lineRule="auto"/>
        <w:ind w:left="360" w:firstLine="360"/>
        <w:jc w:val="both"/>
        <w:rPr>
          <w:rFonts w:ascii="Times New Roman" w:hAnsi="Times New Roman"/>
          <w:b w:val="0"/>
          <w:i w:val="0"/>
          <w:sz w:val="24"/>
        </w:rPr>
      </w:pPr>
      <w:r w:rsidRPr="00FE3397">
        <w:rPr>
          <w:rFonts w:ascii="Times New Roman" w:hAnsi="Times New Roman"/>
          <w:b w:val="0"/>
          <w:i w:val="0"/>
          <w:sz w:val="24"/>
        </w:rPr>
        <w:t>The system’s code could be reused to add further new features if need to be added in future.</w:t>
      </w:r>
    </w:p>
    <w:p w:rsidR="00020AC5" w:rsidRPr="00FE3397" w:rsidRDefault="00020AC5" w:rsidP="00F91383">
      <w:pPr>
        <w:pStyle w:val="Heading2"/>
        <w:keepNext w:val="0"/>
        <w:numPr>
          <w:ilvl w:val="1"/>
          <w:numId w:val="16"/>
        </w:numPr>
        <w:suppressAutoHyphens w:val="0"/>
        <w:spacing w:before="202" w:after="0" w:line="360" w:lineRule="auto"/>
        <w:jc w:val="both"/>
        <w:rPr>
          <w:rFonts w:ascii="Times New Roman" w:hAnsi="Times New Roman"/>
          <w:i w:val="0"/>
          <w:sz w:val="24"/>
        </w:rPr>
      </w:pPr>
      <w:r w:rsidRPr="00FE3397">
        <w:rPr>
          <w:rFonts w:ascii="Times New Roman" w:hAnsi="Times New Roman"/>
          <w:i w:val="0"/>
          <w:sz w:val="24"/>
        </w:rPr>
        <w:t>Reliability and Availability:</w:t>
      </w:r>
    </w:p>
    <w:p w:rsidR="00020AC5" w:rsidRPr="00FE3397" w:rsidRDefault="00020AC5" w:rsidP="00F91383">
      <w:pPr>
        <w:pStyle w:val="Heading2"/>
        <w:spacing w:line="360" w:lineRule="auto"/>
        <w:ind w:left="360" w:firstLine="360"/>
        <w:jc w:val="both"/>
        <w:rPr>
          <w:rFonts w:ascii="Times New Roman" w:hAnsi="Times New Roman"/>
          <w:b w:val="0"/>
          <w:i w:val="0"/>
          <w:sz w:val="24"/>
        </w:rPr>
      </w:pPr>
      <w:r w:rsidRPr="00FE3397">
        <w:rPr>
          <w:rFonts w:ascii="Times New Roman" w:hAnsi="Times New Roman"/>
          <w:b w:val="0"/>
          <w:i w:val="0"/>
          <w:sz w:val="24"/>
        </w:rPr>
        <w:t>System shall be able to deliver the required in reliable manner.</w:t>
      </w:r>
    </w:p>
    <w:p w:rsidR="00020AC5" w:rsidRPr="00FE3397" w:rsidRDefault="00020AC5" w:rsidP="00F91383">
      <w:pPr>
        <w:pStyle w:val="Heading2"/>
        <w:keepNext w:val="0"/>
        <w:numPr>
          <w:ilvl w:val="1"/>
          <w:numId w:val="16"/>
        </w:numPr>
        <w:suppressAutoHyphens w:val="0"/>
        <w:spacing w:before="202" w:after="0" w:line="360" w:lineRule="auto"/>
        <w:jc w:val="both"/>
        <w:rPr>
          <w:rFonts w:ascii="Times New Roman" w:hAnsi="Times New Roman"/>
          <w:i w:val="0"/>
          <w:sz w:val="24"/>
        </w:rPr>
      </w:pPr>
      <w:r w:rsidRPr="00FE3397">
        <w:rPr>
          <w:rFonts w:ascii="Times New Roman" w:hAnsi="Times New Roman"/>
          <w:i w:val="0"/>
          <w:sz w:val="24"/>
        </w:rPr>
        <w:t>Software Upgradeability:</w:t>
      </w:r>
    </w:p>
    <w:p w:rsidR="00020AC5" w:rsidRPr="00FE3397" w:rsidRDefault="00020AC5" w:rsidP="00F91383">
      <w:pPr>
        <w:pStyle w:val="Heading2"/>
        <w:spacing w:line="360" w:lineRule="auto"/>
        <w:ind w:left="360" w:firstLine="360"/>
        <w:jc w:val="both"/>
        <w:rPr>
          <w:rFonts w:ascii="Times New Roman" w:hAnsi="Times New Roman"/>
          <w:b w:val="0"/>
          <w:i w:val="0"/>
          <w:sz w:val="24"/>
        </w:rPr>
      </w:pPr>
      <w:r w:rsidRPr="00FE3397">
        <w:rPr>
          <w:rFonts w:ascii="Times New Roman" w:hAnsi="Times New Roman"/>
          <w:b w:val="0"/>
          <w:i w:val="0"/>
          <w:sz w:val="24"/>
        </w:rPr>
        <w:t>System is to be developed in phases, so it shall be easily upgradeable to include the new items in the database.</w:t>
      </w:r>
    </w:p>
    <w:p w:rsidR="00020AC5" w:rsidRPr="00FE3397" w:rsidRDefault="00020AC5" w:rsidP="00F91383">
      <w:pPr>
        <w:spacing w:line="360" w:lineRule="auto"/>
        <w:rPr>
          <w:rFonts w:ascii="Times New Roman" w:hAnsi="Times New Roman" w:cs="Times New Roman"/>
        </w:rPr>
      </w:pPr>
    </w:p>
    <w:p w:rsidR="00020AC5" w:rsidRPr="00FE3397" w:rsidRDefault="00020AC5" w:rsidP="00F91383">
      <w:pPr>
        <w:spacing w:line="360" w:lineRule="auto"/>
        <w:rPr>
          <w:rFonts w:ascii="Times New Roman" w:hAnsi="Times New Roman" w:cs="Times New Roman"/>
          <w:sz w:val="18"/>
        </w:rPr>
      </w:pPr>
    </w:p>
    <w:p w:rsidR="00020AC5" w:rsidRPr="00FE3397" w:rsidRDefault="00020AC5" w:rsidP="00F91383">
      <w:pPr>
        <w:spacing w:line="360" w:lineRule="auto"/>
        <w:rPr>
          <w:rFonts w:ascii="Times New Roman" w:hAnsi="Times New Roman" w:cs="Times New Roman"/>
          <w:sz w:val="18"/>
        </w:rPr>
      </w:pPr>
    </w:p>
    <w:p w:rsidR="00020AC5" w:rsidRPr="00FE3397" w:rsidRDefault="00020AC5" w:rsidP="00F91383">
      <w:pPr>
        <w:spacing w:line="360" w:lineRule="auto"/>
        <w:rPr>
          <w:rFonts w:ascii="Times New Roman" w:hAnsi="Times New Roman" w:cs="Times New Roman"/>
          <w:sz w:val="18"/>
        </w:rPr>
      </w:pPr>
    </w:p>
    <w:p w:rsidR="001D3D11" w:rsidRPr="00FE3397" w:rsidRDefault="001D3D11" w:rsidP="00F91383">
      <w:pPr>
        <w:spacing w:line="360" w:lineRule="auto"/>
        <w:rPr>
          <w:rFonts w:ascii="Times New Roman" w:hAnsi="Times New Roman" w:cs="Times New Roman"/>
          <w:sz w:val="18"/>
        </w:rPr>
      </w:pPr>
    </w:p>
    <w:p w:rsidR="001D3D11" w:rsidRPr="00FE3397" w:rsidRDefault="001D3D11" w:rsidP="00F91383">
      <w:pPr>
        <w:spacing w:line="360" w:lineRule="auto"/>
        <w:rPr>
          <w:rFonts w:ascii="Times New Roman" w:hAnsi="Times New Roman" w:cs="Times New Roman"/>
          <w:sz w:val="18"/>
        </w:rPr>
      </w:pPr>
    </w:p>
    <w:p w:rsidR="00020AC5" w:rsidRPr="00FE3397" w:rsidRDefault="00020AC5" w:rsidP="00F91383">
      <w:pPr>
        <w:spacing w:line="360" w:lineRule="auto"/>
        <w:rPr>
          <w:rFonts w:ascii="Times New Roman" w:hAnsi="Times New Roman" w:cs="Times New Roman"/>
          <w:sz w:val="18"/>
        </w:rPr>
      </w:pPr>
    </w:p>
    <w:p w:rsidR="00020AC5" w:rsidRPr="00FE3397" w:rsidRDefault="00020AC5" w:rsidP="00F91383">
      <w:pPr>
        <w:pStyle w:val="Heading2"/>
        <w:keepNext w:val="0"/>
        <w:numPr>
          <w:ilvl w:val="0"/>
          <w:numId w:val="16"/>
        </w:numPr>
        <w:suppressAutoHyphens w:val="0"/>
        <w:spacing w:before="202" w:after="0" w:line="360" w:lineRule="auto"/>
        <w:jc w:val="both"/>
        <w:rPr>
          <w:rFonts w:ascii="Times New Roman" w:hAnsi="Times New Roman"/>
          <w:i w:val="0"/>
          <w:sz w:val="24"/>
          <w:u w:val="single"/>
        </w:rPr>
      </w:pPr>
      <w:r w:rsidRPr="00FE3397">
        <w:rPr>
          <w:rFonts w:ascii="Times New Roman" w:hAnsi="Times New Roman"/>
          <w:i w:val="0"/>
          <w:sz w:val="24"/>
          <w:u w:val="single"/>
        </w:rPr>
        <w:lastRenderedPageBreak/>
        <w:t>User Interface Requirements:</w:t>
      </w:r>
    </w:p>
    <w:p w:rsidR="00020AC5" w:rsidRPr="00FE3397" w:rsidRDefault="00020AC5" w:rsidP="00F91383">
      <w:pPr>
        <w:spacing w:line="360" w:lineRule="auto"/>
        <w:rPr>
          <w:rFonts w:ascii="Times New Roman" w:hAnsi="Times New Roman" w:cs="Times New Roman"/>
          <w:sz w:val="18"/>
        </w:rPr>
      </w:pPr>
    </w:p>
    <w:p w:rsidR="00020AC5" w:rsidRPr="00FE3397" w:rsidRDefault="00020AC5" w:rsidP="00F91383">
      <w:pPr>
        <w:spacing w:line="360" w:lineRule="auto"/>
        <w:ind w:firstLine="360"/>
        <w:rPr>
          <w:rFonts w:ascii="Times New Roman" w:hAnsi="Times New Roman" w:cs="Times New Roman"/>
          <w:sz w:val="18"/>
        </w:rPr>
      </w:pPr>
      <w:r w:rsidRPr="00FE3397">
        <w:rPr>
          <w:rFonts w:ascii="Times New Roman" w:eastAsia="Times New Roman" w:hAnsi="Times New Roman" w:cs="Times New Roman"/>
          <w:b/>
          <w:bCs/>
          <w:iCs/>
          <w:sz w:val="24"/>
          <w:szCs w:val="28"/>
        </w:rPr>
        <w:t>5.1 Log in screen:</w:t>
      </w:r>
    </w:p>
    <w:p w:rsidR="00020AC5" w:rsidRPr="00FE3397" w:rsidRDefault="00020AC5" w:rsidP="00F91383">
      <w:pPr>
        <w:spacing w:line="360" w:lineRule="auto"/>
        <w:ind w:left="360" w:firstLine="360"/>
        <w:rPr>
          <w:rFonts w:ascii="Times New Roman" w:hAnsi="Times New Roman" w:cs="Times New Roman"/>
          <w:sz w:val="18"/>
        </w:rPr>
      </w:pPr>
      <w:r w:rsidRPr="00FE3397">
        <w:rPr>
          <w:rFonts w:ascii="Times New Roman" w:eastAsia="Times New Roman" w:hAnsi="Times New Roman" w:cs="Times New Roman"/>
          <w:bCs/>
          <w:iCs/>
          <w:sz w:val="24"/>
          <w:szCs w:val="28"/>
        </w:rPr>
        <w:t>Admin has to first log in to the site.</w:t>
      </w:r>
    </w:p>
    <w:p w:rsidR="00020AC5" w:rsidRPr="00FE3397" w:rsidRDefault="00020AC5" w:rsidP="00F91383">
      <w:pPr>
        <w:spacing w:line="360" w:lineRule="auto"/>
        <w:ind w:firstLine="360"/>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5.2 Home page:</w:t>
      </w:r>
    </w:p>
    <w:p w:rsidR="00020AC5" w:rsidRPr="00FE3397" w:rsidRDefault="00020AC5" w:rsidP="00F91383">
      <w:pPr>
        <w:spacing w:line="360" w:lineRule="auto"/>
        <w:ind w:firstLine="720"/>
        <w:rPr>
          <w:rFonts w:ascii="Times New Roman" w:eastAsia="Times New Roman" w:hAnsi="Times New Roman" w:cs="Times New Roman"/>
          <w:b/>
          <w:bCs/>
          <w:iCs/>
          <w:sz w:val="24"/>
          <w:szCs w:val="28"/>
        </w:rPr>
      </w:pPr>
      <w:r w:rsidRPr="00FE3397">
        <w:rPr>
          <w:rFonts w:ascii="Times New Roman" w:eastAsia="Times New Roman" w:hAnsi="Times New Roman" w:cs="Times New Roman"/>
          <w:bCs/>
          <w:iCs/>
          <w:sz w:val="24"/>
          <w:szCs w:val="28"/>
        </w:rPr>
        <w:t>Home</w:t>
      </w:r>
      <w:r w:rsidRPr="00FE3397">
        <w:rPr>
          <w:rFonts w:ascii="Times New Roman" w:eastAsia="Times New Roman" w:hAnsi="Times New Roman" w:cs="Times New Roman"/>
          <w:b/>
          <w:bCs/>
          <w:iCs/>
          <w:sz w:val="24"/>
          <w:szCs w:val="28"/>
        </w:rPr>
        <w:t xml:space="preserve"> </w:t>
      </w:r>
      <w:r w:rsidRPr="00FE3397">
        <w:rPr>
          <w:rFonts w:ascii="Times New Roman" w:eastAsia="Times New Roman" w:hAnsi="Times New Roman" w:cs="Times New Roman"/>
          <w:bCs/>
          <w:iCs/>
          <w:sz w:val="24"/>
          <w:szCs w:val="28"/>
        </w:rPr>
        <w:t xml:space="preserve">page allows user to browse </w:t>
      </w:r>
      <w:r w:rsidR="00A42BF7" w:rsidRPr="00FE3397">
        <w:rPr>
          <w:rFonts w:ascii="Times New Roman" w:eastAsia="Times New Roman" w:hAnsi="Times New Roman" w:cs="Times New Roman"/>
          <w:bCs/>
          <w:iCs/>
          <w:sz w:val="24"/>
          <w:szCs w:val="28"/>
        </w:rPr>
        <w:t>the entire</w:t>
      </w:r>
      <w:r w:rsidR="001D3D11" w:rsidRPr="00FE3397">
        <w:rPr>
          <w:rFonts w:ascii="Times New Roman" w:eastAsia="Times New Roman" w:hAnsi="Times New Roman" w:cs="Times New Roman"/>
          <w:bCs/>
          <w:iCs/>
          <w:sz w:val="24"/>
          <w:szCs w:val="28"/>
        </w:rPr>
        <w:t xml:space="preserve"> portal</w:t>
      </w:r>
      <w:r w:rsidRPr="00FE3397">
        <w:rPr>
          <w:rFonts w:ascii="Times New Roman" w:eastAsia="Times New Roman" w:hAnsi="Times New Roman" w:cs="Times New Roman"/>
          <w:b/>
          <w:bCs/>
          <w:iCs/>
          <w:sz w:val="24"/>
          <w:szCs w:val="28"/>
        </w:rPr>
        <w:t>.</w:t>
      </w:r>
    </w:p>
    <w:p w:rsidR="00020AC5" w:rsidRPr="00FE3397" w:rsidRDefault="00020AC5" w:rsidP="00F91383">
      <w:pPr>
        <w:spacing w:line="360" w:lineRule="auto"/>
        <w:ind w:firstLine="360"/>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5.3 Panels:</w:t>
      </w:r>
    </w:p>
    <w:p w:rsidR="00020AC5" w:rsidRPr="00FE3397" w:rsidRDefault="00020AC5" w:rsidP="00F91383">
      <w:pPr>
        <w:spacing w:line="360" w:lineRule="auto"/>
        <w:ind w:firstLine="360"/>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Website is divided into 3 panels for Home page of different users:</w:t>
      </w:r>
    </w:p>
    <w:p w:rsidR="00020AC5" w:rsidRPr="00FE3397" w:rsidRDefault="00020AC5" w:rsidP="00F91383">
      <w:pPr>
        <w:numPr>
          <w:ilvl w:val="0"/>
          <w:numId w:val="18"/>
        </w:numPr>
        <w:spacing w:line="360" w:lineRule="auto"/>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Admin panel</w:t>
      </w:r>
    </w:p>
    <w:p w:rsidR="00020AC5" w:rsidRPr="00FE3397" w:rsidRDefault="00020AC5" w:rsidP="00F91383">
      <w:pPr>
        <w:numPr>
          <w:ilvl w:val="0"/>
          <w:numId w:val="18"/>
        </w:numPr>
        <w:spacing w:line="360" w:lineRule="auto"/>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Employer panel</w:t>
      </w:r>
    </w:p>
    <w:p w:rsidR="00020AC5" w:rsidRPr="00FE3397" w:rsidRDefault="00927CA7" w:rsidP="00F91383">
      <w:pPr>
        <w:numPr>
          <w:ilvl w:val="0"/>
          <w:numId w:val="18"/>
        </w:numPr>
        <w:spacing w:line="360" w:lineRule="auto"/>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Job</w:t>
      </w:r>
      <w:r w:rsidR="0098180A" w:rsidRPr="00FE3397">
        <w:rPr>
          <w:rFonts w:ascii="Times New Roman" w:eastAsia="Times New Roman" w:hAnsi="Times New Roman" w:cs="Times New Roman"/>
          <w:bCs/>
          <w:iCs/>
          <w:sz w:val="24"/>
          <w:szCs w:val="28"/>
        </w:rPr>
        <w:t xml:space="preserve"> </w:t>
      </w:r>
      <w:r w:rsidR="00020AC5" w:rsidRPr="00FE3397">
        <w:rPr>
          <w:rFonts w:ascii="Times New Roman" w:eastAsia="Times New Roman" w:hAnsi="Times New Roman" w:cs="Times New Roman"/>
          <w:bCs/>
          <w:iCs/>
          <w:sz w:val="24"/>
          <w:szCs w:val="28"/>
        </w:rPr>
        <w:t>Seeker panel</w:t>
      </w:r>
    </w:p>
    <w:p w:rsidR="00020AC5" w:rsidRPr="00FE3397" w:rsidRDefault="00020AC5" w:rsidP="00F91383">
      <w:pPr>
        <w:spacing w:line="360" w:lineRule="auto"/>
        <w:ind w:left="450"/>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5.3.1</w:t>
      </w:r>
      <w:r w:rsidRPr="00FE3397">
        <w:rPr>
          <w:rFonts w:ascii="Times New Roman" w:eastAsia="Times New Roman" w:hAnsi="Times New Roman" w:cs="Times New Roman"/>
          <w:bCs/>
          <w:iCs/>
          <w:sz w:val="24"/>
          <w:szCs w:val="28"/>
        </w:rPr>
        <w:t xml:space="preserve"> </w:t>
      </w:r>
      <w:r w:rsidRPr="00FE3397">
        <w:rPr>
          <w:rFonts w:ascii="Times New Roman" w:eastAsia="Times New Roman" w:hAnsi="Times New Roman" w:cs="Times New Roman"/>
          <w:b/>
          <w:bCs/>
          <w:iCs/>
          <w:sz w:val="24"/>
          <w:szCs w:val="28"/>
        </w:rPr>
        <w:t>Admin panel:</w:t>
      </w:r>
    </w:p>
    <w:p w:rsidR="00020AC5" w:rsidRPr="00FE3397" w:rsidRDefault="00020AC5" w:rsidP="00F91383">
      <w:pPr>
        <w:spacing w:line="360" w:lineRule="auto"/>
        <w:ind w:left="360"/>
        <w:rPr>
          <w:rFonts w:ascii="Times New Roman" w:hAnsi="Times New Roman" w:cs="Times New Roman"/>
          <w:sz w:val="24"/>
          <w:szCs w:val="24"/>
          <w:bdr w:val="none" w:sz="0" w:space="0" w:color="auto" w:frame="1"/>
        </w:rPr>
      </w:pPr>
      <w:r w:rsidRPr="00FE3397">
        <w:rPr>
          <w:rFonts w:ascii="Times New Roman" w:hAnsi="Times New Roman" w:cs="Times New Roman"/>
          <w:sz w:val="24"/>
          <w:szCs w:val="24"/>
          <w:bdr w:val="none" w:sz="0" w:space="0" w:color="auto" w:frame="1"/>
        </w:rPr>
        <w:t>Admin module provides administrator related functionalities. Administrator manages entire application and maintains the profiles of applicants and employers.</w:t>
      </w:r>
    </w:p>
    <w:p w:rsidR="00020AC5" w:rsidRPr="00FE3397" w:rsidRDefault="00020AC5" w:rsidP="00F91383">
      <w:pPr>
        <w:spacing w:line="360" w:lineRule="auto"/>
        <w:ind w:left="360"/>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5.3.2 Employer panel:</w:t>
      </w:r>
    </w:p>
    <w:p w:rsidR="00020AC5" w:rsidRPr="00FE3397" w:rsidRDefault="00020AC5" w:rsidP="00F91383">
      <w:pPr>
        <w:spacing w:line="360" w:lineRule="auto"/>
        <w:ind w:left="360"/>
        <w:rPr>
          <w:rFonts w:ascii="Times New Roman" w:eastAsia="Times New Roman" w:hAnsi="Times New Roman" w:cs="Times New Roman"/>
          <w:bCs/>
          <w:iCs/>
          <w:sz w:val="24"/>
          <w:szCs w:val="28"/>
        </w:rPr>
      </w:pPr>
      <w:r w:rsidRPr="00FE3397">
        <w:rPr>
          <w:rFonts w:ascii="Times New Roman" w:hAnsi="Times New Roman" w:cs="Times New Roman"/>
          <w:sz w:val="24"/>
          <w:szCs w:val="24"/>
          <w:bdr w:val="none" w:sz="0" w:space="0" w:color="auto" w:frame="1"/>
        </w:rPr>
        <w:t>Employer module provides functionalities related to employers. Employers can post vacancy details and update the details as and when necessary. Employers can search through applicant resumes based on different criteria.</w:t>
      </w:r>
    </w:p>
    <w:p w:rsidR="00020AC5" w:rsidRPr="00FE3397" w:rsidRDefault="00020AC5" w:rsidP="00F91383">
      <w:pPr>
        <w:spacing w:line="360" w:lineRule="auto"/>
        <w:ind w:left="360"/>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5.3.3 Seeker panel:</w:t>
      </w:r>
    </w:p>
    <w:p w:rsidR="00020AC5" w:rsidRPr="00FE3397" w:rsidRDefault="00020AC5" w:rsidP="00F91383">
      <w:pPr>
        <w:spacing w:line="360" w:lineRule="auto"/>
        <w:ind w:left="360"/>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This module provides functionalities for job seekers. Applicants can post their resumes with personal and professional details. They can also update the resume as frequently as required. The applicant can browse through the present vacancies available. Job seekers can also get mail alerts when their resumes are selected by employers.</w:t>
      </w:r>
    </w:p>
    <w:p w:rsidR="00020AC5" w:rsidRPr="00FE3397" w:rsidRDefault="00020AC5" w:rsidP="00F91383">
      <w:pPr>
        <w:spacing w:line="360" w:lineRule="auto"/>
        <w:ind w:left="360"/>
        <w:rPr>
          <w:rFonts w:ascii="Times New Roman" w:eastAsia="Times New Roman" w:hAnsi="Times New Roman" w:cs="Times New Roman"/>
          <w:b/>
          <w:bCs/>
          <w:iCs/>
          <w:sz w:val="24"/>
          <w:szCs w:val="28"/>
        </w:rPr>
      </w:pPr>
      <w:r w:rsidRPr="00FE3397">
        <w:rPr>
          <w:rFonts w:ascii="Times New Roman" w:eastAsia="Times New Roman" w:hAnsi="Times New Roman" w:cs="Times New Roman"/>
          <w:sz w:val="24"/>
          <w:szCs w:val="28"/>
        </w:rPr>
        <w:br w:type="page"/>
      </w:r>
    </w:p>
    <w:p w:rsidR="00020AC5" w:rsidRPr="009A6E48" w:rsidRDefault="00020AC5" w:rsidP="00F91383">
      <w:pPr>
        <w:pStyle w:val="Style3"/>
        <w:spacing w:line="360" w:lineRule="auto"/>
        <w:rPr>
          <w:rFonts w:ascii="Times New Roman" w:hAnsi="Times New Roman" w:cs="Times New Roman"/>
          <w:i w:val="0"/>
          <w:sz w:val="32"/>
          <w:szCs w:val="32"/>
        </w:rPr>
      </w:pPr>
      <w:r w:rsidRPr="009A6E48">
        <w:rPr>
          <w:rFonts w:ascii="Times New Roman" w:hAnsi="Times New Roman" w:cs="Times New Roman"/>
          <w:i w:val="0"/>
          <w:sz w:val="32"/>
          <w:szCs w:val="32"/>
        </w:rPr>
        <w:lastRenderedPageBreak/>
        <w:t>Chapter 2.2</w:t>
      </w:r>
    </w:p>
    <w:p w:rsidR="00020AC5" w:rsidRPr="009A6E48" w:rsidRDefault="00020AC5" w:rsidP="00F91383">
      <w:pPr>
        <w:pStyle w:val="Style3"/>
        <w:spacing w:before="0" w:line="360" w:lineRule="auto"/>
        <w:rPr>
          <w:rFonts w:ascii="Times New Roman" w:hAnsi="Times New Roman" w:cs="Times New Roman"/>
          <w:i w:val="0"/>
          <w:sz w:val="32"/>
          <w:szCs w:val="32"/>
        </w:rPr>
      </w:pPr>
      <w:r w:rsidRPr="009A6E48">
        <w:rPr>
          <w:rFonts w:ascii="Times New Roman" w:hAnsi="Times New Roman" w:cs="Times New Roman"/>
          <w:i w:val="0"/>
          <w:sz w:val="32"/>
          <w:szCs w:val="32"/>
        </w:rPr>
        <w:t>WORKING ENVIRONMENT</w:t>
      </w:r>
    </w:p>
    <w:p w:rsidR="00020AC5" w:rsidRPr="00FE3397" w:rsidRDefault="00020AC5" w:rsidP="00F91383">
      <w:pPr>
        <w:tabs>
          <w:tab w:val="left" w:pos="13680"/>
        </w:tabs>
        <w:spacing w:line="360" w:lineRule="auto"/>
        <w:jc w:val="both"/>
        <w:rPr>
          <w:rFonts w:ascii="Times New Roman" w:hAnsi="Times New Roman" w:cs="Times New Roman"/>
          <w:b/>
          <w:sz w:val="26"/>
          <w:szCs w:val="28"/>
          <w:u w:val="single"/>
        </w:rPr>
      </w:pPr>
    </w:p>
    <w:p w:rsidR="00020AC5" w:rsidRPr="00FE3397" w:rsidRDefault="00020AC5" w:rsidP="00F91383">
      <w:pPr>
        <w:tabs>
          <w:tab w:val="left" w:pos="13680"/>
        </w:tabs>
        <w:spacing w:line="360" w:lineRule="auto"/>
        <w:jc w:val="center"/>
        <w:rPr>
          <w:rFonts w:ascii="Times New Roman" w:hAnsi="Times New Roman" w:cs="Times New Roman"/>
          <w:b/>
          <w:sz w:val="28"/>
          <w:szCs w:val="28"/>
          <w:u w:val="single"/>
        </w:rPr>
      </w:pPr>
      <w:r w:rsidRPr="00FE3397">
        <w:rPr>
          <w:rFonts w:ascii="Times New Roman" w:hAnsi="Times New Roman" w:cs="Times New Roman"/>
          <w:b/>
          <w:sz w:val="28"/>
          <w:szCs w:val="28"/>
          <w:u w:val="single"/>
        </w:rPr>
        <w:t>The .Net Frame Work</w:t>
      </w:r>
    </w:p>
    <w:p w:rsidR="00020AC5" w:rsidRPr="00FE3397" w:rsidRDefault="00020AC5" w:rsidP="00F91383">
      <w:pPr>
        <w:tabs>
          <w:tab w:val="left" w:pos="13680"/>
        </w:tabs>
        <w:spacing w:line="360" w:lineRule="auto"/>
        <w:jc w:val="both"/>
        <w:rPr>
          <w:rFonts w:ascii="Times New Roman" w:hAnsi="Times New Roman" w:cs="Times New Roman"/>
          <w:b/>
          <w:bCs/>
          <w:iCs/>
          <w:sz w:val="26"/>
          <w:szCs w:val="28"/>
          <w:u w:val="single"/>
        </w:rPr>
      </w:pPr>
      <w:r w:rsidRPr="00FE3397">
        <w:rPr>
          <w:rFonts w:ascii="Times New Roman" w:hAnsi="Times New Roman" w:cs="Times New Roman"/>
          <w:b/>
          <w:bCs/>
          <w:iCs/>
          <w:sz w:val="26"/>
          <w:szCs w:val="28"/>
          <w:u w:val="single"/>
        </w:rPr>
        <w:t>DEFINITION:</w:t>
      </w:r>
    </w:p>
    <w:p w:rsidR="00020AC5" w:rsidRPr="00FE3397" w:rsidRDefault="00020AC5" w:rsidP="00F91383">
      <w:pPr>
        <w:pStyle w:val="BodyText"/>
        <w:tabs>
          <w:tab w:val="left" w:pos="13680"/>
        </w:tabs>
        <w:spacing w:line="360" w:lineRule="auto"/>
        <w:jc w:val="both"/>
        <w:rPr>
          <w:rFonts w:ascii="Times New Roman" w:hAnsi="Times New Roman" w:cs="Times New Roman"/>
          <w:sz w:val="24"/>
          <w:szCs w:val="28"/>
        </w:rPr>
      </w:pPr>
      <w:r w:rsidRPr="00FE3397">
        <w:rPr>
          <w:rFonts w:ascii="Times New Roman" w:hAnsi="Times New Roman" w:cs="Times New Roman"/>
          <w:sz w:val="24"/>
          <w:szCs w:val="28"/>
        </w:rPr>
        <w:t>The .Net framework can be defined as a language neutral platform designed to provide a number of rich and powerful application development tools and technologies. It has an extensive class library that provides wide-ranging support for data access.</w:t>
      </w:r>
    </w:p>
    <w:p w:rsidR="00020AC5" w:rsidRPr="00FE3397" w:rsidRDefault="00020AC5" w:rsidP="00F91383">
      <w:pPr>
        <w:tabs>
          <w:tab w:val="left" w:pos="13680"/>
        </w:tabs>
        <w:spacing w:line="360" w:lineRule="auto"/>
        <w:jc w:val="both"/>
        <w:rPr>
          <w:rFonts w:ascii="Times New Roman" w:hAnsi="Times New Roman" w:cs="Times New Roman"/>
          <w:sz w:val="24"/>
          <w:szCs w:val="28"/>
        </w:rPr>
      </w:pPr>
      <w:r w:rsidRPr="00FE3397">
        <w:rPr>
          <w:rFonts w:ascii="Times New Roman" w:hAnsi="Times New Roman" w:cs="Times New Roman"/>
          <w:sz w:val="24"/>
          <w:szCs w:val="28"/>
        </w:rPr>
        <w:t xml:space="preserve">.Net framework has an independent code execution and management environment called the </w:t>
      </w:r>
      <w:r w:rsidRPr="00FE3397">
        <w:rPr>
          <w:rFonts w:ascii="Times New Roman" w:hAnsi="Times New Roman" w:cs="Times New Roman"/>
          <w:b/>
          <w:sz w:val="24"/>
          <w:szCs w:val="28"/>
        </w:rPr>
        <w:t>Common Language Runtime (CLR)</w:t>
      </w:r>
      <w:r w:rsidRPr="00FE3397">
        <w:rPr>
          <w:rFonts w:ascii="Times New Roman" w:hAnsi="Times New Roman" w:cs="Times New Roman"/>
          <w:sz w:val="24"/>
          <w:szCs w:val="28"/>
        </w:rPr>
        <w:t xml:space="preserve"> which ensures that code is safe to run, and provides an abstract layer on top of the operating system, which allows the elements of the .Net framework to run on many operating systems and devices.</w:t>
      </w:r>
    </w:p>
    <w:p w:rsidR="00020AC5" w:rsidRPr="00FE3397" w:rsidRDefault="00020AC5" w:rsidP="00F91383">
      <w:pPr>
        <w:tabs>
          <w:tab w:val="left" w:pos="13680"/>
        </w:tabs>
        <w:spacing w:line="360" w:lineRule="auto"/>
        <w:jc w:val="both"/>
        <w:rPr>
          <w:rFonts w:ascii="Times New Roman" w:hAnsi="Times New Roman" w:cs="Times New Roman"/>
          <w:sz w:val="18"/>
        </w:rPr>
      </w:pPr>
    </w:p>
    <w:p w:rsidR="00020AC5" w:rsidRPr="00FE3397" w:rsidRDefault="00020AC5" w:rsidP="00F91383">
      <w:pPr>
        <w:tabs>
          <w:tab w:val="left" w:pos="13680"/>
        </w:tabs>
        <w:spacing w:line="360" w:lineRule="auto"/>
        <w:jc w:val="both"/>
        <w:rPr>
          <w:rFonts w:ascii="Times New Roman" w:hAnsi="Times New Roman" w:cs="Times New Roman"/>
          <w:szCs w:val="24"/>
          <w:u w:val="single"/>
        </w:rPr>
      </w:pPr>
      <w:r w:rsidRPr="00FE3397">
        <w:rPr>
          <w:rFonts w:ascii="Times New Roman" w:hAnsi="Times New Roman" w:cs="Times New Roman"/>
          <w:b/>
          <w:bCs/>
          <w:iCs/>
          <w:sz w:val="26"/>
          <w:szCs w:val="28"/>
          <w:u w:val="single"/>
        </w:rPr>
        <w:t>THE .NET VISION:</w:t>
      </w:r>
    </w:p>
    <w:p w:rsidR="00020AC5" w:rsidRPr="00FE3397" w:rsidRDefault="00020AC5" w:rsidP="00F91383">
      <w:pPr>
        <w:pStyle w:val="BodyText"/>
        <w:tabs>
          <w:tab w:val="left" w:pos="13680"/>
        </w:tabs>
        <w:spacing w:line="360" w:lineRule="auto"/>
        <w:jc w:val="both"/>
        <w:rPr>
          <w:rFonts w:ascii="Times New Roman" w:hAnsi="Times New Roman" w:cs="Times New Roman"/>
          <w:sz w:val="24"/>
          <w:szCs w:val="28"/>
        </w:rPr>
      </w:pPr>
      <w:r w:rsidRPr="00FE3397">
        <w:rPr>
          <w:rFonts w:ascii="Times New Roman" w:hAnsi="Times New Roman" w:cs="Times New Roman"/>
          <w:sz w:val="24"/>
          <w:szCs w:val="28"/>
        </w:rPr>
        <w:t>The basic idea behind the development of the .Net framework is that a global broadband network will someday globally connect all devices and the software will become a service provided over this network.</w:t>
      </w:r>
      <w:r w:rsidRPr="00FE3397">
        <w:rPr>
          <w:rFonts w:ascii="Times New Roman" w:hAnsi="Times New Roman" w:cs="Times New Roman"/>
          <w:sz w:val="24"/>
          <w:szCs w:val="28"/>
        </w:rPr>
        <w:tab/>
      </w:r>
    </w:p>
    <w:p w:rsidR="00020AC5" w:rsidRPr="00FE3397" w:rsidRDefault="00020AC5" w:rsidP="00F91383">
      <w:pPr>
        <w:tabs>
          <w:tab w:val="left" w:pos="13680"/>
        </w:tabs>
        <w:spacing w:line="360" w:lineRule="auto"/>
        <w:jc w:val="both"/>
        <w:rPr>
          <w:rFonts w:ascii="Times New Roman" w:hAnsi="Times New Roman" w:cs="Times New Roman"/>
          <w:sz w:val="24"/>
          <w:szCs w:val="28"/>
        </w:rPr>
      </w:pPr>
      <w:r w:rsidRPr="00FE3397">
        <w:rPr>
          <w:rFonts w:ascii="Times New Roman" w:hAnsi="Times New Roman" w:cs="Times New Roman"/>
          <w:sz w:val="24"/>
          <w:szCs w:val="28"/>
        </w:rPr>
        <w:t>The .Net framework provides the foundation and the plumbing on which the Microsoft .Net vision is built. The vision is about having a global network and open standards like XML to make it easier for parties to exchange data and work together. Now devices will use common languages like XML over standardized or shared protocols such as HTTP and these devices will be running a multitude of software on various operating systems. This is not limited to Microsoft but also to other operating systems such as sun, IBM.</w:t>
      </w:r>
    </w:p>
    <w:p w:rsidR="00020AC5" w:rsidRPr="00FE3397" w:rsidRDefault="00020AC5" w:rsidP="00F91383">
      <w:pPr>
        <w:tabs>
          <w:tab w:val="left" w:pos="13680"/>
        </w:tabs>
        <w:spacing w:line="360" w:lineRule="auto"/>
        <w:jc w:val="both"/>
        <w:rPr>
          <w:rFonts w:ascii="Times New Roman" w:hAnsi="Times New Roman" w:cs="Times New Roman"/>
          <w:sz w:val="24"/>
          <w:szCs w:val="28"/>
        </w:rPr>
      </w:pPr>
      <w:r w:rsidRPr="00FE3397">
        <w:rPr>
          <w:rFonts w:ascii="Times New Roman" w:hAnsi="Times New Roman" w:cs="Times New Roman"/>
          <w:sz w:val="24"/>
          <w:szCs w:val="28"/>
        </w:rPr>
        <w:t xml:space="preserve">The .Net framework provides the tools and the technologies needed to write applications that can seamlessly and easily communicate over the Internet using open standards like XML and SOAP. It also aims at solving the various problems that are </w:t>
      </w:r>
      <w:r w:rsidRPr="00FE3397">
        <w:rPr>
          <w:rFonts w:ascii="Times New Roman" w:hAnsi="Times New Roman" w:cs="Times New Roman"/>
          <w:sz w:val="24"/>
          <w:szCs w:val="28"/>
        </w:rPr>
        <w:lastRenderedPageBreak/>
        <w:t>faced by developers while working on applications made using the windows DNA. It provides a solution to problems such as registering of components and shutting down applications in order to upgrade them.</w:t>
      </w:r>
    </w:p>
    <w:p w:rsidR="00020AC5" w:rsidRPr="00FE3397" w:rsidRDefault="00020AC5" w:rsidP="00F91383">
      <w:pPr>
        <w:tabs>
          <w:tab w:val="left" w:pos="13680"/>
        </w:tabs>
        <w:spacing w:line="360" w:lineRule="auto"/>
        <w:jc w:val="both"/>
        <w:rPr>
          <w:rFonts w:ascii="Times New Roman" w:hAnsi="Times New Roman" w:cs="Times New Roman"/>
          <w:sz w:val="24"/>
          <w:szCs w:val="24"/>
        </w:rPr>
      </w:pPr>
      <w:r w:rsidRPr="00FE3397">
        <w:rPr>
          <w:rFonts w:ascii="Times New Roman" w:hAnsi="Times New Roman" w:cs="Times New Roman"/>
          <w:b/>
          <w:bCs/>
          <w:iCs/>
          <w:sz w:val="28"/>
          <w:szCs w:val="28"/>
          <w:u w:val="single"/>
        </w:rPr>
        <w:t>BENEFITS OF USING .NET:</w:t>
      </w:r>
    </w:p>
    <w:p w:rsidR="00020AC5" w:rsidRPr="00FE3397" w:rsidRDefault="00020AC5" w:rsidP="00F91383">
      <w:pPr>
        <w:pStyle w:val="BodyText"/>
        <w:tabs>
          <w:tab w:val="left" w:pos="13680"/>
        </w:tabs>
        <w:spacing w:line="360" w:lineRule="auto"/>
        <w:rPr>
          <w:rFonts w:ascii="Times New Roman" w:hAnsi="Times New Roman" w:cs="Times New Roman"/>
          <w:sz w:val="24"/>
          <w:szCs w:val="24"/>
        </w:rPr>
      </w:pPr>
      <w:r w:rsidRPr="00FE3397">
        <w:rPr>
          <w:rFonts w:ascii="Times New Roman" w:hAnsi="Times New Roman" w:cs="Times New Roman"/>
          <w:sz w:val="24"/>
          <w:szCs w:val="24"/>
        </w:rPr>
        <w:t>The windows platform is inherently complex and may pose several problems for programmers. However the .Net platform is used as it provides solutions to many such problems and offers an Internet centric platform.</w:t>
      </w:r>
    </w:p>
    <w:p w:rsidR="00020AC5" w:rsidRPr="00FE3397" w:rsidRDefault="00020AC5" w:rsidP="00F91383">
      <w:pPr>
        <w:tabs>
          <w:tab w:val="left" w:pos="13680"/>
        </w:tabs>
        <w:spacing w:line="360" w:lineRule="auto"/>
        <w:jc w:val="both"/>
        <w:rPr>
          <w:rFonts w:ascii="Times New Roman" w:hAnsi="Times New Roman" w:cs="Times New Roman"/>
          <w:sz w:val="24"/>
          <w:szCs w:val="24"/>
        </w:rPr>
      </w:pPr>
      <w:r w:rsidRPr="00FE3397">
        <w:rPr>
          <w:rFonts w:ascii="Times New Roman" w:hAnsi="Times New Roman" w:cs="Times New Roman"/>
          <w:sz w:val="24"/>
          <w:szCs w:val="24"/>
        </w:rPr>
        <w:t>The following are the benefits of using .Net platform:</w:t>
      </w:r>
    </w:p>
    <w:p w:rsidR="00020AC5" w:rsidRPr="00FE3397" w:rsidRDefault="00020AC5" w:rsidP="00F91383">
      <w:pPr>
        <w:numPr>
          <w:ilvl w:val="0"/>
          <w:numId w:val="19"/>
        </w:numPr>
        <w:tabs>
          <w:tab w:val="left" w:pos="13680"/>
        </w:tabs>
        <w:suppressAutoHyphens w:val="0"/>
        <w:spacing w:after="0" w:line="360" w:lineRule="auto"/>
        <w:jc w:val="both"/>
        <w:rPr>
          <w:rFonts w:ascii="Times New Roman" w:hAnsi="Times New Roman" w:cs="Times New Roman"/>
          <w:iCs/>
          <w:sz w:val="24"/>
          <w:szCs w:val="24"/>
          <w:u w:val="single"/>
        </w:rPr>
      </w:pPr>
      <w:r w:rsidRPr="00FE3397">
        <w:rPr>
          <w:rFonts w:ascii="Times New Roman" w:hAnsi="Times New Roman" w:cs="Times New Roman"/>
          <w:b/>
          <w:bCs/>
          <w:iCs/>
          <w:sz w:val="24"/>
          <w:szCs w:val="24"/>
          <w:u w:val="single"/>
        </w:rPr>
        <w:t>Multiple platform Support</w:t>
      </w:r>
    </w:p>
    <w:p w:rsidR="00020AC5" w:rsidRPr="00FE3397" w:rsidRDefault="00020AC5" w:rsidP="00F91383">
      <w:pPr>
        <w:tabs>
          <w:tab w:val="left" w:pos="13680"/>
        </w:tabs>
        <w:spacing w:line="360" w:lineRule="auto"/>
        <w:ind w:left="720"/>
        <w:jc w:val="both"/>
        <w:rPr>
          <w:rFonts w:ascii="Times New Roman" w:hAnsi="Times New Roman" w:cs="Times New Roman"/>
          <w:sz w:val="24"/>
          <w:szCs w:val="24"/>
        </w:rPr>
      </w:pPr>
      <w:r w:rsidRPr="00FE3397">
        <w:rPr>
          <w:rFonts w:ascii="Times New Roman" w:hAnsi="Times New Roman" w:cs="Times New Roman"/>
          <w:sz w:val="24"/>
          <w:szCs w:val="24"/>
        </w:rPr>
        <w:t>.Net platform has been designed keeping multiple platform support as a key feature. For version 2.0 this means that the code written using the .Net platform can run on all versions of Windows. i.e. Windows 98,95,NT,2000 and so on.</w:t>
      </w:r>
    </w:p>
    <w:p w:rsidR="00020AC5" w:rsidRPr="00FE3397" w:rsidRDefault="00020AC5" w:rsidP="00F91383">
      <w:pPr>
        <w:pStyle w:val="BodyTextIndent"/>
        <w:tabs>
          <w:tab w:val="left" w:pos="13680"/>
        </w:tabs>
        <w:spacing w:line="360" w:lineRule="auto"/>
        <w:ind w:left="720"/>
        <w:jc w:val="both"/>
        <w:rPr>
          <w:rFonts w:eastAsia="Calibri"/>
          <w:lang w:eastAsia="ar-SA"/>
        </w:rPr>
      </w:pPr>
      <w:r w:rsidRPr="00FE3397">
        <w:rPr>
          <w:rFonts w:eastAsia="Calibri"/>
          <w:lang w:eastAsia="ar-SA"/>
        </w:rPr>
        <w:t>Microsoft has included rich support for all the platforms. Also this code shall also work on any 64-bit processor that may be used by Microsoft later.</w:t>
      </w:r>
    </w:p>
    <w:p w:rsidR="00020AC5" w:rsidRPr="00FE3397" w:rsidRDefault="00020AC5" w:rsidP="00F91383">
      <w:pPr>
        <w:tabs>
          <w:tab w:val="left" w:pos="13680"/>
        </w:tabs>
        <w:spacing w:line="360" w:lineRule="auto"/>
        <w:ind w:left="720"/>
        <w:jc w:val="both"/>
        <w:rPr>
          <w:rFonts w:ascii="Times New Roman" w:hAnsi="Times New Roman" w:cs="Times New Roman"/>
          <w:sz w:val="24"/>
          <w:szCs w:val="24"/>
        </w:rPr>
      </w:pPr>
      <w:r w:rsidRPr="00FE3397">
        <w:rPr>
          <w:rFonts w:ascii="Times New Roman" w:hAnsi="Times New Roman" w:cs="Times New Roman"/>
          <w:sz w:val="24"/>
          <w:szCs w:val="24"/>
        </w:rPr>
        <w:t>It is also expected that .Net shall run on other platforms like UNIX also, however it is not for sure that all functionality will be available for the same.</w:t>
      </w:r>
    </w:p>
    <w:p w:rsidR="00020AC5" w:rsidRPr="00FE3397" w:rsidRDefault="00020AC5" w:rsidP="00F91383">
      <w:pPr>
        <w:tabs>
          <w:tab w:val="left" w:pos="13680"/>
        </w:tabs>
        <w:spacing w:line="360" w:lineRule="auto"/>
        <w:ind w:left="720"/>
        <w:jc w:val="both"/>
        <w:rPr>
          <w:rFonts w:ascii="Times New Roman" w:hAnsi="Times New Roman" w:cs="Times New Roman"/>
          <w:sz w:val="24"/>
          <w:szCs w:val="24"/>
        </w:rPr>
      </w:pPr>
    </w:p>
    <w:p w:rsidR="00020AC5" w:rsidRPr="00FE3397" w:rsidRDefault="00020AC5" w:rsidP="00F91383">
      <w:pPr>
        <w:numPr>
          <w:ilvl w:val="0"/>
          <w:numId w:val="19"/>
        </w:numPr>
        <w:tabs>
          <w:tab w:val="left" w:pos="13680"/>
        </w:tabs>
        <w:suppressAutoHyphens w:val="0"/>
        <w:spacing w:after="0" w:line="360" w:lineRule="auto"/>
        <w:jc w:val="both"/>
        <w:rPr>
          <w:rFonts w:ascii="Times New Roman" w:hAnsi="Times New Roman" w:cs="Times New Roman"/>
          <w:iCs/>
          <w:sz w:val="24"/>
          <w:szCs w:val="24"/>
          <w:u w:val="words"/>
        </w:rPr>
      </w:pPr>
      <w:r w:rsidRPr="00FE3397">
        <w:rPr>
          <w:rFonts w:ascii="Times New Roman" w:hAnsi="Times New Roman" w:cs="Times New Roman"/>
          <w:iCs/>
          <w:sz w:val="24"/>
          <w:szCs w:val="24"/>
          <w:u w:val="single"/>
        </w:rPr>
        <w:t>.</w:t>
      </w:r>
      <w:r w:rsidRPr="00FE3397">
        <w:rPr>
          <w:rFonts w:ascii="Times New Roman" w:hAnsi="Times New Roman" w:cs="Times New Roman"/>
          <w:b/>
          <w:bCs/>
          <w:iCs/>
          <w:sz w:val="24"/>
          <w:szCs w:val="24"/>
          <w:u w:val="single"/>
        </w:rPr>
        <w:t xml:space="preserve"> Net as a clean start</w:t>
      </w:r>
    </w:p>
    <w:p w:rsidR="00020AC5" w:rsidRPr="00FE3397" w:rsidRDefault="00020AC5" w:rsidP="00F91383">
      <w:pPr>
        <w:pStyle w:val="BodyTextIndent"/>
        <w:tabs>
          <w:tab w:val="left" w:pos="13680"/>
        </w:tabs>
        <w:spacing w:line="360" w:lineRule="auto"/>
        <w:ind w:left="720"/>
        <w:jc w:val="both"/>
        <w:rPr>
          <w:rFonts w:eastAsia="Calibri"/>
          <w:lang w:eastAsia="ar-SA"/>
        </w:rPr>
      </w:pPr>
      <w:r w:rsidRPr="00FE3397">
        <w:rPr>
          <w:rFonts w:eastAsia="Calibri"/>
          <w:lang w:eastAsia="ar-SA"/>
        </w:rPr>
        <w:t>On the windows platform, the technologies available often depend on the programming language that they are written in, so they are very different. Depending on the chosen programming language, these technologies can be restrictive.</w:t>
      </w:r>
    </w:p>
    <w:p w:rsidR="00020AC5" w:rsidRPr="00FE3397" w:rsidRDefault="00020AC5" w:rsidP="00F91383">
      <w:pPr>
        <w:pStyle w:val="BodyTextIndent"/>
        <w:tabs>
          <w:tab w:val="left" w:pos="13680"/>
        </w:tabs>
        <w:spacing w:line="360" w:lineRule="auto"/>
        <w:ind w:left="720"/>
        <w:jc w:val="both"/>
        <w:rPr>
          <w:rFonts w:eastAsia="Calibri"/>
          <w:lang w:eastAsia="ar-SA"/>
        </w:rPr>
      </w:pPr>
      <w:r w:rsidRPr="00FE3397">
        <w:rPr>
          <w:rFonts w:eastAsia="Calibri"/>
          <w:lang w:eastAsia="ar-SA"/>
        </w:rPr>
        <w:t>The problem with this approach is that it makes the Windows platform harder to understand.</w:t>
      </w:r>
    </w:p>
    <w:p w:rsidR="00020AC5" w:rsidRPr="00FE3397" w:rsidRDefault="00020AC5" w:rsidP="00F91383">
      <w:pPr>
        <w:pStyle w:val="BodyTextIndent"/>
        <w:tabs>
          <w:tab w:val="left" w:pos="13680"/>
        </w:tabs>
        <w:spacing w:line="360" w:lineRule="auto"/>
        <w:ind w:left="720"/>
        <w:jc w:val="both"/>
        <w:rPr>
          <w:rFonts w:eastAsia="Calibri"/>
          <w:lang w:eastAsia="ar-SA"/>
        </w:rPr>
      </w:pPr>
      <w:r w:rsidRPr="00FE3397">
        <w:rPr>
          <w:rFonts w:eastAsia="Calibri"/>
          <w:lang w:eastAsia="ar-SA"/>
        </w:rPr>
        <w:t>Using .Net there is just one simple object oriented way of accessing the functionality of the .Net Framework.</w:t>
      </w:r>
    </w:p>
    <w:p w:rsidR="00020AC5" w:rsidRPr="00FE3397" w:rsidRDefault="00020AC5" w:rsidP="00F91383">
      <w:pPr>
        <w:suppressAutoHyphens w:val="0"/>
        <w:spacing w:line="360" w:lineRule="auto"/>
        <w:rPr>
          <w:rFonts w:ascii="Times New Roman" w:hAnsi="Times New Roman" w:cs="Times New Roman"/>
          <w:sz w:val="24"/>
          <w:szCs w:val="24"/>
        </w:rPr>
      </w:pPr>
      <w:r w:rsidRPr="00FE3397">
        <w:rPr>
          <w:rFonts w:ascii="Times New Roman" w:hAnsi="Times New Roman" w:cs="Times New Roman"/>
        </w:rPr>
        <w:br w:type="page"/>
      </w:r>
    </w:p>
    <w:p w:rsidR="00020AC5" w:rsidRPr="00FE3397" w:rsidRDefault="00020AC5" w:rsidP="00F91383">
      <w:pPr>
        <w:pStyle w:val="BodyTextIndent"/>
        <w:tabs>
          <w:tab w:val="left" w:pos="13680"/>
        </w:tabs>
        <w:spacing w:line="360" w:lineRule="auto"/>
        <w:ind w:left="720"/>
        <w:jc w:val="both"/>
        <w:rPr>
          <w:rFonts w:eastAsia="Calibri"/>
          <w:lang w:eastAsia="ar-SA"/>
        </w:rPr>
      </w:pPr>
    </w:p>
    <w:p w:rsidR="00020AC5" w:rsidRPr="00FE3397" w:rsidRDefault="00020AC5" w:rsidP="00F91383">
      <w:pPr>
        <w:pStyle w:val="BodyTextIndent"/>
        <w:tabs>
          <w:tab w:val="left" w:pos="13680"/>
        </w:tabs>
        <w:spacing w:line="360" w:lineRule="auto"/>
        <w:ind w:left="720"/>
        <w:jc w:val="both"/>
        <w:rPr>
          <w:rFonts w:eastAsia="Calibri"/>
          <w:lang w:eastAsia="ar-SA"/>
        </w:rPr>
      </w:pPr>
    </w:p>
    <w:p w:rsidR="00020AC5" w:rsidRPr="00FE3397" w:rsidRDefault="007E08E1" w:rsidP="00F91383">
      <w:pPr>
        <w:pStyle w:val="BodyText2"/>
        <w:tabs>
          <w:tab w:val="left" w:pos="13680"/>
        </w:tabs>
        <w:spacing w:after="0" w:line="360" w:lineRule="auto"/>
        <w:ind w:firstLine="630"/>
        <w:jc w:val="center"/>
        <w:rPr>
          <w:rFonts w:ascii="Times New Roman" w:hAnsi="Times New Roman" w:cs="Times New Roman"/>
          <w:bCs/>
        </w:rPr>
      </w:pPr>
      <w:r w:rsidRPr="007E08E1">
        <w:rPr>
          <w:rFonts w:ascii="Times New Roman" w:hAnsi="Times New Roman" w:cs="Times New Roman"/>
          <w:iCs/>
          <w:noProof/>
          <w:lang w:eastAsia="en-US"/>
        </w:rPr>
        <w:pict>
          <v:rect id="_x0000_s1026" style="position:absolute;left:0;text-align:left;margin-left:135pt;margin-top:12.2pt;width:117pt;height:27pt;z-index:251650560" strokeweight="1.5pt">
            <v:textbox style="mso-next-textbox:#_x0000_s1026">
              <w:txbxContent>
                <w:p w:rsidR="00580E28" w:rsidRDefault="00580E28" w:rsidP="00020AC5">
                  <w:pPr>
                    <w:jc w:val="center"/>
                    <w:rPr>
                      <w:b/>
                      <w:bCs/>
                    </w:rPr>
                  </w:pPr>
                  <w:r>
                    <w:rPr>
                      <w:b/>
                      <w:bCs/>
                    </w:rPr>
                    <w:t>. Net   Framework</w:t>
                  </w:r>
                </w:p>
              </w:txbxContent>
            </v:textbox>
          </v:rect>
        </w:pict>
      </w:r>
    </w:p>
    <w:p w:rsidR="00020AC5" w:rsidRPr="00FE3397" w:rsidRDefault="007E08E1" w:rsidP="00F91383">
      <w:pPr>
        <w:tabs>
          <w:tab w:val="left" w:pos="13680"/>
        </w:tabs>
        <w:spacing w:line="360" w:lineRule="auto"/>
        <w:ind w:left="720" w:firstLine="630"/>
        <w:jc w:val="center"/>
        <w:rPr>
          <w:rFonts w:ascii="Times New Roman" w:hAnsi="Times New Roman" w:cs="Times New Roman"/>
          <w:iCs/>
          <w:sz w:val="24"/>
          <w:szCs w:val="24"/>
        </w:rPr>
      </w:pPr>
      <w:r>
        <w:rPr>
          <w:rFonts w:ascii="Times New Roman" w:hAnsi="Times New Roman" w:cs="Times New Roman"/>
          <w:iCs/>
          <w:noProof/>
          <w:sz w:val="24"/>
          <w:szCs w:val="24"/>
        </w:rPr>
        <w:pict>
          <v:line id="_x0000_s1032" style="position:absolute;left:0;text-align:left;flip:y;z-index:251651584" from="198pt,18.8pt" to="198pt,81.8pt">
            <v:stroke endarrow="block"/>
          </v:line>
        </w:pict>
      </w:r>
      <w:r>
        <w:rPr>
          <w:rFonts w:ascii="Times New Roman" w:hAnsi="Times New Roman" w:cs="Times New Roman"/>
          <w:iCs/>
          <w:noProof/>
          <w:sz w:val="24"/>
          <w:szCs w:val="24"/>
        </w:rPr>
        <w:pict>
          <v:line id="_x0000_s1035" style="position:absolute;left:0;text-align:left;flip:x;z-index:251652608" from="252pt,11.4pt" to="351pt,11.4pt">
            <v:stroke endarrow="block"/>
          </v:line>
        </w:pict>
      </w:r>
      <w:r>
        <w:rPr>
          <w:rFonts w:ascii="Times New Roman" w:hAnsi="Times New Roman" w:cs="Times New Roman"/>
          <w:iCs/>
          <w:noProof/>
          <w:sz w:val="24"/>
          <w:szCs w:val="24"/>
        </w:rPr>
        <w:pict>
          <v:line id="_x0000_s1034" style="position:absolute;left:0;text-align:left;flip:y;z-index:251653632" from="351pt,11.4pt" to="351pt,83.4pt"/>
        </w:pict>
      </w:r>
      <w:r>
        <w:rPr>
          <w:rFonts w:ascii="Times New Roman" w:hAnsi="Times New Roman" w:cs="Times New Roman"/>
          <w:iCs/>
          <w:noProof/>
          <w:sz w:val="24"/>
          <w:szCs w:val="24"/>
        </w:rPr>
        <w:pict>
          <v:line id="_x0000_s1031" style="position:absolute;left:0;text-align:left;z-index:251654656" from="36pt,11.4pt" to="135pt,11.4pt">
            <v:stroke endarrow="block"/>
          </v:line>
        </w:pict>
      </w:r>
      <w:r>
        <w:rPr>
          <w:rFonts w:ascii="Times New Roman" w:hAnsi="Times New Roman" w:cs="Times New Roman"/>
          <w:iCs/>
          <w:noProof/>
          <w:sz w:val="24"/>
          <w:szCs w:val="24"/>
        </w:rPr>
        <w:pict>
          <v:line id="_x0000_s1030" style="position:absolute;left:0;text-align:left;flip:y;z-index:251655680" from="36pt,11.4pt" to="36pt,83.4pt"/>
        </w:pict>
      </w:r>
    </w:p>
    <w:p w:rsidR="00020AC5" w:rsidRPr="00FE3397" w:rsidRDefault="00020AC5" w:rsidP="00F91383">
      <w:pPr>
        <w:tabs>
          <w:tab w:val="left" w:pos="13680"/>
        </w:tabs>
        <w:spacing w:line="360" w:lineRule="auto"/>
        <w:ind w:left="720" w:firstLine="630"/>
        <w:jc w:val="center"/>
        <w:rPr>
          <w:rFonts w:ascii="Times New Roman" w:hAnsi="Times New Roman" w:cs="Times New Roman"/>
          <w:iCs/>
          <w:sz w:val="24"/>
          <w:szCs w:val="24"/>
        </w:rPr>
      </w:pPr>
    </w:p>
    <w:p w:rsidR="00020AC5" w:rsidRPr="00FE3397" w:rsidRDefault="007E08E1" w:rsidP="00F91383">
      <w:pPr>
        <w:tabs>
          <w:tab w:val="left" w:pos="13680"/>
        </w:tabs>
        <w:spacing w:line="360" w:lineRule="auto"/>
        <w:ind w:firstLine="630"/>
        <w:jc w:val="center"/>
        <w:rPr>
          <w:rFonts w:ascii="Times New Roman" w:hAnsi="Times New Roman" w:cs="Times New Roman"/>
          <w:sz w:val="24"/>
          <w:szCs w:val="24"/>
        </w:rPr>
      </w:pPr>
      <w:r w:rsidRPr="007E08E1">
        <w:rPr>
          <w:rFonts w:ascii="Times New Roman" w:hAnsi="Times New Roman" w:cs="Times New Roman"/>
          <w:iCs/>
          <w:noProof/>
          <w:sz w:val="24"/>
          <w:szCs w:val="24"/>
        </w:rPr>
        <w:pict>
          <v:rect id="_x0000_s1029" style="position:absolute;left:0;text-align:left;margin-left:306.75pt;margin-top:26.45pt;width:90pt;height:36pt;z-index:251656704" strokeweight="1.5pt">
            <v:textbox style="mso-next-textbox:#_x0000_s1029">
              <w:txbxContent>
                <w:p w:rsidR="00580E28" w:rsidRDefault="00580E28" w:rsidP="00020AC5">
                  <w:pPr>
                    <w:pStyle w:val="Heading4"/>
                    <w:jc w:val="center"/>
                  </w:pPr>
                  <w:r>
                    <w:t>ASP</w:t>
                  </w:r>
                </w:p>
              </w:txbxContent>
            </v:textbox>
          </v:rect>
        </w:pict>
      </w:r>
      <w:r w:rsidRPr="007E08E1">
        <w:rPr>
          <w:rFonts w:ascii="Times New Roman" w:hAnsi="Times New Roman" w:cs="Times New Roman"/>
          <w:iCs/>
          <w:noProof/>
          <w:sz w:val="24"/>
          <w:szCs w:val="24"/>
        </w:rPr>
        <w:pict>
          <v:rect id="_x0000_s1027" style="position:absolute;left:0;text-align:left;margin-left:158.25pt;margin-top:23.1pt;width:81pt;height:36.7pt;z-index:251657728" strokeweight="1.5pt">
            <v:textbox style="mso-next-textbox:#_x0000_s1027">
              <w:txbxContent>
                <w:p w:rsidR="00580E28" w:rsidRDefault="00580E28" w:rsidP="00020AC5">
                  <w:pPr>
                    <w:pStyle w:val="Heading4"/>
                    <w:jc w:val="center"/>
                  </w:pPr>
                  <w:r>
                    <w:t>MFC</w:t>
                  </w:r>
                </w:p>
              </w:txbxContent>
            </v:textbox>
          </v:rect>
        </w:pict>
      </w:r>
      <w:r>
        <w:rPr>
          <w:rFonts w:ascii="Times New Roman" w:hAnsi="Times New Roman" w:cs="Times New Roman"/>
          <w:noProof/>
          <w:sz w:val="24"/>
          <w:szCs w:val="24"/>
        </w:rPr>
        <w:pict>
          <v:rect id="_x0000_s1040" style="position:absolute;left:0;text-align:left;margin-left:3pt;margin-top:22.65pt;width:78pt;height:33.7pt;z-index:251658752" strokeweight="1.5pt">
            <v:textbox style="mso-next-textbox:#_x0000_s1040">
              <w:txbxContent>
                <w:p w:rsidR="00580E28" w:rsidRDefault="00580E28" w:rsidP="00020AC5">
                  <w:pPr>
                    <w:pStyle w:val="Heading4"/>
                    <w:jc w:val="center"/>
                  </w:pPr>
                  <w:r w:rsidRPr="00F466E5">
                    <w:rPr>
                      <w:sz w:val="22"/>
                      <w:szCs w:val="22"/>
                    </w:rPr>
                    <w:t xml:space="preserve">VB </w:t>
                  </w:r>
                  <w:r>
                    <w:rPr>
                      <w:sz w:val="22"/>
                      <w:szCs w:val="22"/>
                    </w:rPr>
                    <w:t>FORM</w:t>
                  </w:r>
                </w:p>
              </w:txbxContent>
            </v:textbox>
          </v:rect>
        </w:pict>
      </w:r>
    </w:p>
    <w:p w:rsidR="00020AC5" w:rsidRPr="00FE3397" w:rsidRDefault="007E08E1" w:rsidP="00F91383">
      <w:pPr>
        <w:tabs>
          <w:tab w:val="left" w:pos="13680"/>
        </w:tabs>
        <w:spacing w:line="360" w:lineRule="auto"/>
        <w:ind w:firstLine="630"/>
        <w:jc w:val="center"/>
        <w:rPr>
          <w:rFonts w:ascii="Times New Roman" w:hAnsi="Times New Roman" w:cs="Times New Roman"/>
          <w:sz w:val="24"/>
          <w:szCs w:val="24"/>
        </w:rPr>
      </w:pPr>
      <w:r w:rsidRPr="007E08E1">
        <w:rPr>
          <w:rFonts w:ascii="Times New Roman" w:hAnsi="Times New Roman" w:cs="Times New Roman"/>
          <w:iCs/>
          <w:noProof/>
          <w:sz w:val="24"/>
          <w:szCs w:val="24"/>
        </w:rPr>
        <w:pict>
          <v:line id="_x0000_s1038" style="position:absolute;left:0;text-align:left;flip:y;z-index:251659776" from="36.75pt,29.45pt" to="36.75pt,103.7pt">
            <v:stroke endarrow="block"/>
          </v:line>
        </w:pict>
      </w:r>
    </w:p>
    <w:p w:rsidR="00020AC5" w:rsidRPr="00FE3397" w:rsidRDefault="007E08E1" w:rsidP="00F91383">
      <w:pPr>
        <w:tabs>
          <w:tab w:val="left" w:pos="13680"/>
        </w:tabs>
        <w:spacing w:line="360" w:lineRule="auto"/>
        <w:ind w:firstLine="630"/>
        <w:jc w:val="center"/>
        <w:rPr>
          <w:rFonts w:ascii="Times New Roman" w:hAnsi="Times New Roman" w:cs="Times New Roman"/>
          <w:sz w:val="24"/>
          <w:szCs w:val="24"/>
        </w:rPr>
      </w:pPr>
      <w:r w:rsidRPr="007E08E1">
        <w:rPr>
          <w:rFonts w:ascii="Times New Roman" w:hAnsi="Times New Roman" w:cs="Times New Roman"/>
          <w:iCs/>
          <w:noProof/>
          <w:sz w:val="24"/>
          <w:szCs w:val="24"/>
        </w:rPr>
        <w:pict>
          <v:line id="_x0000_s1033" style="position:absolute;left:0;text-align:left;flip:y;z-index:251660800" from="195pt,2.8pt" to="195pt,51.7pt">
            <v:stroke endarrow="block"/>
          </v:line>
        </w:pict>
      </w:r>
      <w:r w:rsidRPr="007E08E1">
        <w:rPr>
          <w:rFonts w:ascii="Times New Roman" w:hAnsi="Times New Roman" w:cs="Times New Roman"/>
          <w:iCs/>
          <w:noProof/>
          <w:sz w:val="24"/>
          <w:szCs w:val="24"/>
        </w:rPr>
        <w:pict>
          <v:line id="_x0000_s1039" style="position:absolute;left:0;text-align:left;flip:y;z-index:251661824" from="351.75pt,6.7pt" to="351.75pt,80.2pt">
            <v:stroke endarrow="block"/>
          </v:line>
        </w:pict>
      </w:r>
    </w:p>
    <w:p w:rsidR="00020AC5" w:rsidRPr="00FE3397" w:rsidRDefault="007E08E1" w:rsidP="00F91383">
      <w:pPr>
        <w:tabs>
          <w:tab w:val="left" w:pos="13680"/>
        </w:tabs>
        <w:spacing w:line="360" w:lineRule="auto"/>
        <w:ind w:firstLine="630"/>
        <w:jc w:val="center"/>
        <w:rPr>
          <w:rFonts w:ascii="Times New Roman" w:hAnsi="Times New Roman" w:cs="Times New Roman"/>
          <w:sz w:val="24"/>
          <w:szCs w:val="24"/>
        </w:rPr>
      </w:pPr>
      <w:r w:rsidRPr="007E08E1">
        <w:rPr>
          <w:rFonts w:ascii="Times New Roman" w:hAnsi="Times New Roman" w:cs="Times New Roman"/>
          <w:iCs/>
          <w:noProof/>
          <w:sz w:val="24"/>
          <w:szCs w:val="24"/>
        </w:rPr>
        <w:pict>
          <v:rect id="_x0000_s1028" style="position:absolute;left:0;text-align:left;margin-left:123.75pt;margin-top:28.2pt;width:2in;height:36pt;z-index:251662848" strokeweight="1.5pt">
            <v:textbox style="mso-next-textbox:#_x0000_s1028">
              <w:txbxContent>
                <w:p w:rsidR="00580E28" w:rsidRDefault="00580E28" w:rsidP="00020AC5">
                  <w:pPr>
                    <w:pStyle w:val="Heading4"/>
                    <w:jc w:val="center"/>
                  </w:pPr>
                  <w:r>
                    <w:t>Windows   API</w:t>
                  </w:r>
                </w:p>
              </w:txbxContent>
            </v:textbox>
          </v:rect>
        </w:pict>
      </w:r>
    </w:p>
    <w:p w:rsidR="00020AC5" w:rsidRPr="00FE3397" w:rsidRDefault="007E08E1" w:rsidP="00F91383">
      <w:pPr>
        <w:tabs>
          <w:tab w:val="left" w:pos="13680"/>
        </w:tabs>
        <w:spacing w:line="360" w:lineRule="auto"/>
        <w:ind w:firstLine="900"/>
        <w:jc w:val="center"/>
        <w:rPr>
          <w:rFonts w:ascii="Times New Roman" w:hAnsi="Times New Roman" w:cs="Times New Roman"/>
          <w:sz w:val="24"/>
          <w:szCs w:val="24"/>
        </w:rPr>
      </w:pPr>
      <w:r w:rsidRPr="007E08E1">
        <w:rPr>
          <w:rFonts w:ascii="Times New Roman" w:hAnsi="Times New Roman" w:cs="Times New Roman"/>
          <w:iCs/>
          <w:noProof/>
          <w:sz w:val="24"/>
          <w:szCs w:val="24"/>
        </w:rPr>
        <w:pict>
          <v:line id="_x0000_s1036" style="position:absolute;left:0;text-align:left;z-index:251663872" from="269.25pt,18.6pt" to="350.25pt,18.6pt"/>
        </w:pict>
      </w:r>
      <w:r w:rsidRPr="007E08E1">
        <w:rPr>
          <w:rFonts w:ascii="Times New Roman" w:hAnsi="Times New Roman" w:cs="Times New Roman"/>
          <w:iCs/>
          <w:noProof/>
          <w:sz w:val="24"/>
          <w:szCs w:val="24"/>
        </w:rPr>
        <w:pict>
          <v:line id="_x0000_s1037" style="position:absolute;left:0;text-align:left;flip:x;z-index:251664896" from="36pt,13.35pt" to="120.75pt,13.35pt"/>
        </w:pict>
      </w:r>
    </w:p>
    <w:p w:rsidR="00020AC5" w:rsidRPr="00FE3397" w:rsidRDefault="00020AC5" w:rsidP="00F91383">
      <w:pPr>
        <w:tabs>
          <w:tab w:val="left" w:pos="13680"/>
        </w:tabs>
        <w:spacing w:line="360" w:lineRule="auto"/>
        <w:jc w:val="both"/>
        <w:rPr>
          <w:rFonts w:ascii="Times New Roman" w:hAnsi="Times New Roman" w:cs="Times New Roman"/>
          <w:sz w:val="24"/>
          <w:szCs w:val="24"/>
        </w:rPr>
      </w:pPr>
    </w:p>
    <w:p w:rsidR="00020AC5" w:rsidRPr="00FE3397" w:rsidRDefault="00020AC5" w:rsidP="00F91383">
      <w:pPr>
        <w:tabs>
          <w:tab w:val="left" w:pos="13680"/>
        </w:tabs>
        <w:spacing w:line="360" w:lineRule="auto"/>
        <w:jc w:val="both"/>
        <w:rPr>
          <w:rFonts w:ascii="Times New Roman" w:hAnsi="Times New Roman" w:cs="Times New Roman"/>
          <w:sz w:val="24"/>
          <w:szCs w:val="24"/>
        </w:rPr>
      </w:pPr>
    </w:p>
    <w:p w:rsidR="00020AC5" w:rsidRPr="00FE3397" w:rsidRDefault="00020AC5" w:rsidP="00F91383">
      <w:pPr>
        <w:tabs>
          <w:tab w:val="left" w:pos="13680"/>
        </w:tabs>
        <w:spacing w:line="360" w:lineRule="auto"/>
        <w:ind w:firstLine="540"/>
        <w:jc w:val="center"/>
        <w:rPr>
          <w:rFonts w:ascii="Times New Roman" w:hAnsi="Times New Roman" w:cs="Times New Roman"/>
          <w:sz w:val="24"/>
          <w:szCs w:val="24"/>
          <w:u w:val="single"/>
        </w:rPr>
      </w:pPr>
      <w:r w:rsidRPr="00FE3397">
        <w:rPr>
          <w:rFonts w:ascii="Times New Roman" w:hAnsi="Times New Roman" w:cs="Times New Roman"/>
          <w:sz w:val="24"/>
          <w:szCs w:val="24"/>
          <w:u w:val="single"/>
        </w:rPr>
        <w:t>(The best and most commonly used technologies being merged in .Net)</w:t>
      </w:r>
    </w:p>
    <w:p w:rsidR="00020AC5" w:rsidRPr="00FE3397" w:rsidRDefault="00020AC5" w:rsidP="00F91383">
      <w:pPr>
        <w:numPr>
          <w:ilvl w:val="0"/>
          <w:numId w:val="19"/>
        </w:numPr>
        <w:tabs>
          <w:tab w:val="left" w:pos="13680"/>
        </w:tabs>
        <w:suppressAutoHyphens w:val="0"/>
        <w:spacing w:after="0" w:line="360" w:lineRule="auto"/>
        <w:jc w:val="both"/>
        <w:rPr>
          <w:rFonts w:ascii="Times New Roman" w:hAnsi="Times New Roman" w:cs="Times New Roman"/>
          <w:b/>
          <w:iCs/>
          <w:sz w:val="24"/>
          <w:szCs w:val="24"/>
          <w:u w:val="single"/>
        </w:rPr>
      </w:pPr>
      <w:r w:rsidRPr="00FE3397">
        <w:rPr>
          <w:rFonts w:ascii="Times New Roman" w:hAnsi="Times New Roman" w:cs="Times New Roman"/>
          <w:b/>
          <w:bCs/>
          <w:iCs/>
          <w:sz w:val="24"/>
          <w:szCs w:val="24"/>
          <w:u w:val="single"/>
        </w:rPr>
        <w:t>Performance</w:t>
      </w:r>
    </w:p>
    <w:p w:rsidR="00020AC5" w:rsidRPr="00FE3397" w:rsidRDefault="00020AC5" w:rsidP="00F91383">
      <w:pPr>
        <w:tabs>
          <w:tab w:val="left" w:pos="13680"/>
        </w:tabs>
        <w:suppressAutoHyphens w:val="0"/>
        <w:spacing w:after="0" w:line="360" w:lineRule="auto"/>
        <w:ind w:left="720"/>
        <w:jc w:val="both"/>
        <w:rPr>
          <w:rFonts w:ascii="Times New Roman" w:hAnsi="Times New Roman" w:cs="Times New Roman"/>
          <w:b/>
          <w:iCs/>
          <w:sz w:val="24"/>
          <w:szCs w:val="24"/>
          <w:u w:val="single"/>
        </w:rPr>
      </w:pPr>
    </w:p>
    <w:p w:rsidR="00020AC5" w:rsidRPr="00FE3397" w:rsidRDefault="00020AC5" w:rsidP="00F91383">
      <w:pPr>
        <w:tabs>
          <w:tab w:val="left" w:pos="13680"/>
        </w:tabs>
        <w:spacing w:line="360" w:lineRule="auto"/>
        <w:ind w:left="720"/>
        <w:jc w:val="both"/>
        <w:rPr>
          <w:rFonts w:ascii="Times New Roman" w:hAnsi="Times New Roman" w:cs="Times New Roman"/>
          <w:sz w:val="24"/>
          <w:szCs w:val="24"/>
        </w:rPr>
      </w:pPr>
      <w:r w:rsidRPr="00FE3397">
        <w:rPr>
          <w:rFonts w:ascii="Times New Roman" w:hAnsi="Times New Roman" w:cs="Times New Roman"/>
          <w:sz w:val="24"/>
          <w:szCs w:val="24"/>
        </w:rPr>
        <w:t>. Net has been designed to provide great performance and scalability. For .Net to succeed, the companies must be able to migrate their applications and not suffer due to the way the CLR works. To ensure this CLR converts the code into native machine code. So the conversion can take step-by-step method and will make use of the given machines resources and processor features.</w:t>
      </w:r>
    </w:p>
    <w:p w:rsidR="00020AC5" w:rsidRPr="00FE3397" w:rsidRDefault="00020AC5" w:rsidP="00F91383">
      <w:pPr>
        <w:tabs>
          <w:tab w:val="left" w:pos="13680"/>
        </w:tabs>
        <w:spacing w:line="360" w:lineRule="auto"/>
        <w:ind w:left="720"/>
        <w:jc w:val="both"/>
        <w:rPr>
          <w:rFonts w:ascii="Times New Roman" w:hAnsi="Times New Roman" w:cs="Times New Roman"/>
          <w:sz w:val="24"/>
          <w:szCs w:val="24"/>
        </w:rPr>
      </w:pPr>
      <w:r w:rsidRPr="00FE3397">
        <w:rPr>
          <w:rFonts w:ascii="Times New Roman" w:hAnsi="Times New Roman" w:cs="Times New Roman"/>
          <w:sz w:val="24"/>
          <w:szCs w:val="24"/>
        </w:rPr>
        <w:t>As newer versions of the CLR are released and technologies like windows forms are released, each release will have a better performance and smaller memory footprints. Also .Net has succeeded in replacing completely the older technologies like COM with better and efficient design equivalents. At the heart of the .Net platform is the CLR.</w:t>
      </w:r>
    </w:p>
    <w:p w:rsidR="00020AC5" w:rsidRPr="00FE3397" w:rsidRDefault="00020AC5" w:rsidP="00F91383">
      <w:pPr>
        <w:spacing w:line="360" w:lineRule="auto"/>
        <w:jc w:val="center"/>
        <w:rPr>
          <w:rFonts w:ascii="Times New Roman" w:hAnsi="Times New Roman" w:cs="Times New Roman"/>
          <w:b/>
          <w:caps/>
          <w:sz w:val="36"/>
          <w:szCs w:val="36"/>
          <w:u w:val="single"/>
        </w:rPr>
      </w:pPr>
    </w:p>
    <w:p w:rsidR="00020AC5" w:rsidRPr="009A6E48" w:rsidRDefault="00020AC5" w:rsidP="00F91383">
      <w:pPr>
        <w:spacing w:line="360" w:lineRule="auto"/>
        <w:ind w:firstLine="270"/>
        <w:jc w:val="center"/>
        <w:rPr>
          <w:rFonts w:ascii="Times New Roman" w:hAnsi="Times New Roman" w:cs="Times New Roman"/>
          <w:sz w:val="32"/>
          <w:szCs w:val="32"/>
        </w:rPr>
      </w:pPr>
      <w:r w:rsidRPr="009A6E48">
        <w:rPr>
          <w:rFonts w:ascii="Times New Roman" w:hAnsi="Times New Roman" w:cs="Times New Roman"/>
          <w:b/>
          <w:bCs/>
          <w:iCs/>
          <w:sz w:val="32"/>
          <w:szCs w:val="32"/>
          <w:u w:val="single"/>
        </w:rPr>
        <w:lastRenderedPageBreak/>
        <w:t>Microsoft SQL Server 2008:</w:t>
      </w:r>
    </w:p>
    <w:p w:rsidR="00020AC5" w:rsidRPr="00FE3397" w:rsidRDefault="00020AC5" w:rsidP="00F91383">
      <w:pPr>
        <w:spacing w:line="360" w:lineRule="auto"/>
        <w:jc w:val="both"/>
        <w:rPr>
          <w:rFonts w:ascii="Times New Roman" w:hAnsi="Times New Roman" w:cs="Times New Roman"/>
          <w:sz w:val="24"/>
          <w:szCs w:val="28"/>
        </w:rPr>
      </w:pPr>
      <w:r w:rsidRPr="00FE3397">
        <w:rPr>
          <w:rFonts w:ascii="Times New Roman" w:hAnsi="Times New Roman" w:cs="Times New Roman"/>
          <w:sz w:val="24"/>
          <w:szCs w:val="28"/>
        </w:rPr>
        <w:t>Microsoft SQL Server 2008 is a full-featured relational database management system (RDBMS) that offers a variety of administrative tools to ease the burdens of database development, maintenance and administration. In this article, we'll cover six of the more frequently used tools: Enterprise Manager, Query Analyzer, SQL Profiler, Service Manager, Data Transformation Services and Books Online.</w:t>
      </w:r>
    </w:p>
    <w:p w:rsidR="00020AC5" w:rsidRPr="00FE3397" w:rsidRDefault="00020AC5" w:rsidP="00F91383">
      <w:pPr>
        <w:spacing w:line="360" w:lineRule="auto"/>
        <w:jc w:val="both"/>
        <w:rPr>
          <w:rFonts w:ascii="Times New Roman" w:hAnsi="Times New Roman" w:cs="Times New Roman"/>
          <w:sz w:val="28"/>
        </w:rPr>
      </w:pPr>
    </w:p>
    <w:p w:rsidR="00020AC5" w:rsidRPr="00FE3397" w:rsidRDefault="00020AC5" w:rsidP="00F91383">
      <w:pPr>
        <w:spacing w:line="360" w:lineRule="auto"/>
        <w:jc w:val="both"/>
        <w:rPr>
          <w:rFonts w:ascii="Times New Roman" w:hAnsi="Times New Roman" w:cs="Times New Roman"/>
          <w:sz w:val="28"/>
        </w:rPr>
      </w:pPr>
      <w:r w:rsidRPr="00FE3397">
        <w:rPr>
          <w:rFonts w:ascii="Times New Roman" w:hAnsi="Times New Roman" w:cs="Times New Roman"/>
          <w:sz w:val="28"/>
        </w:rPr>
        <w:t xml:space="preserve"> </w:t>
      </w:r>
      <w:r w:rsidRPr="00FE3397">
        <w:rPr>
          <w:rFonts w:ascii="Times New Roman" w:hAnsi="Times New Roman" w:cs="Times New Roman"/>
          <w:b/>
          <w:bCs/>
          <w:iCs/>
          <w:sz w:val="28"/>
          <w:szCs w:val="28"/>
          <w:u w:val="single"/>
        </w:rPr>
        <w:t>Components of Microsoft SQL Server 2008</w:t>
      </w:r>
    </w:p>
    <w:p w:rsidR="00020AC5" w:rsidRPr="00FE3397" w:rsidRDefault="00020AC5" w:rsidP="00F91383">
      <w:pPr>
        <w:numPr>
          <w:ilvl w:val="0"/>
          <w:numId w:val="20"/>
        </w:numPr>
        <w:suppressAutoHyphens w:val="0"/>
        <w:spacing w:after="0" w:line="360" w:lineRule="auto"/>
        <w:jc w:val="both"/>
        <w:rPr>
          <w:rFonts w:ascii="Times New Roman" w:hAnsi="Times New Roman" w:cs="Times New Roman"/>
          <w:sz w:val="24"/>
          <w:szCs w:val="28"/>
        </w:rPr>
      </w:pPr>
      <w:r w:rsidRPr="00FE3397">
        <w:rPr>
          <w:rFonts w:ascii="Times New Roman" w:hAnsi="Times New Roman" w:cs="Times New Roman"/>
          <w:b/>
          <w:sz w:val="24"/>
          <w:szCs w:val="28"/>
          <w:u w:val="single"/>
        </w:rPr>
        <w:t>Enterprise Manager:</w:t>
      </w:r>
      <w:r w:rsidRPr="00FE3397">
        <w:rPr>
          <w:rFonts w:ascii="Times New Roman" w:hAnsi="Times New Roman" w:cs="Times New Roman"/>
          <w:sz w:val="24"/>
          <w:szCs w:val="28"/>
        </w:rPr>
        <w:t xml:space="preserve"> is the main administrative console for SQL Server installations. It provides you with a graphical "birds-eye" view of all of the SQL Server installations on your network. You can perform high-level administrative functions that affect one or more servers, schedule common maintenance tasks or create and modify the structure of individual databases.</w:t>
      </w:r>
    </w:p>
    <w:p w:rsidR="00020AC5" w:rsidRPr="00FE3397" w:rsidRDefault="00020AC5" w:rsidP="00F91383">
      <w:pPr>
        <w:numPr>
          <w:ilvl w:val="0"/>
          <w:numId w:val="20"/>
        </w:numPr>
        <w:suppressAutoHyphens w:val="0"/>
        <w:spacing w:after="0" w:line="360" w:lineRule="auto"/>
        <w:jc w:val="both"/>
        <w:rPr>
          <w:rFonts w:ascii="Times New Roman" w:hAnsi="Times New Roman" w:cs="Times New Roman"/>
          <w:sz w:val="24"/>
          <w:szCs w:val="28"/>
        </w:rPr>
      </w:pPr>
      <w:r w:rsidRPr="00FE3397">
        <w:rPr>
          <w:rFonts w:ascii="Times New Roman" w:hAnsi="Times New Roman" w:cs="Times New Roman"/>
          <w:b/>
          <w:sz w:val="24"/>
          <w:szCs w:val="28"/>
          <w:u w:val="single"/>
        </w:rPr>
        <w:t>Query Analyzer:</w:t>
      </w:r>
      <w:r w:rsidRPr="00FE3397">
        <w:rPr>
          <w:rFonts w:ascii="Times New Roman" w:hAnsi="Times New Roman" w:cs="Times New Roman"/>
          <w:sz w:val="24"/>
          <w:szCs w:val="28"/>
        </w:rPr>
        <w:t xml:space="preserve"> offers a quick and dirty method for performing queries against any of your SQL Server databases. It's a great way to quickly pull information out of a database in response to a user request, test queries before implementing them in other applications, create/modify stored procedures and execute administrative tasks.</w:t>
      </w:r>
    </w:p>
    <w:p w:rsidR="00020AC5" w:rsidRPr="00FE3397" w:rsidRDefault="00020AC5" w:rsidP="00F91383">
      <w:pPr>
        <w:numPr>
          <w:ilvl w:val="0"/>
          <w:numId w:val="20"/>
        </w:numPr>
        <w:suppressAutoHyphens w:val="0"/>
        <w:spacing w:after="0" w:line="360" w:lineRule="auto"/>
        <w:jc w:val="both"/>
        <w:rPr>
          <w:rFonts w:ascii="Times New Roman" w:hAnsi="Times New Roman" w:cs="Times New Roman"/>
          <w:sz w:val="24"/>
          <w:szCs w:val="28"/>
        </w:rPr>
      </w:pPr>
      <w:r w:rsidRPr="00FE3397">
        <w:rPr>
          <w:rFonts w:ascii="Times New Roman" w:hAnsi="Times New Roman" w:cs="Times New Roman"/>
          <w:b/>
          <w:sz w:val="24"/>
          <w:szCs w:val="28"/>
          <w:u w:val="single"/>
        </w:rPr>
        <w:t>SQL Profiler:</w:t>
      </w:r>
      <w:r w:rsidRPr="00FE3397">
        <w:rPr>
          <w:rFonts w:ascii="Times New Roman" w:hAnsi="Times New Roman" w:cs="Times New Roman"/>
          <w:sz w:val="24"/>
          <w:szCs w:val="28"/>
        </w:rPr>
        <w:t xml:space="preserve"> provides a window into the inner workings of your database. You can monitor many different event types and observe database performance in real time. SQL Profiler allows you to capture and replay system "traces" that log various activities. It's a great tool for optimizing databases with performance issues or troubleshooting particular problems.</w:t>
      </w:r>
    </w:p>
    <w:p w:rsidR="00020AC5" w:rsidRPr="00FE3397" w:rsidRDefault="00020AC5" w:rsidP="00F91383">
      <w:pPr>
        <w:numPr>
          <w:ilvl w:val="0"/>
          <w:numId w:val="20"/>
        </w:numPr>
        <w:suppressAutoHyphens w:val="0"/>
        <w:spacing w:after="0" w:line="360" w:lineRule="auto"/>
        <w:jc w:val="both"/>
        <w:rPr>
          <w:rFonts w:ascii="Times New Roman" w:hAnsi="Times New Roman" w:cs="Times New Roman"/>
          <w:sz w:val="24"/>
          <w:szCs w:val="28"/>
        </w:rPr>
      </w:pPr>
      <w:r w:rsidRPr="00FE3397">
        <w:rPr>
          <w:rFonts w:ascii="Times New Roman" w:hAnsi="Times New Roman" w:cs="Times New Roman"/>
          <w:b/>
          <w:sz w:val="24"/>
          <w:szCs w:val="28"/>
          <w:u w:val="single"/>
        </w:rPr>
        <w:t>Service Manager:</w:t>
      </w:r>
      <w:r w:rsidRPr="00FE3397">
        <w:rPr>
          <w:rFonts w:ascii="Times New Roman" w:hAnsi="Times New Roman" w:cs="Times New Roman"/>
          <w:sz w:val="24"/>
          <w:szCs w:val="28"/>
        </w:rPr>
        <w:t xml:space="preserve"> is used to control the MS-SQL Server (the main SQL Server process), MSDTC (Microsoft Distributed Transaction Coordinator) and SQL Server Agent processes. An icon for this service normally resides in the system tray of machines running SQL Server. You can use Service Manager to start, stop or pause any one of these services.</w:t>
      </w:r>
    </w:p>
    <w:p w:rsidR="00020AC5" w:rsidRPr="00FE3397" w:rsidRDefault="00020AC5" w:rsidP="00F91383">
      <w:pPr>
        <w:suppressAutoHyphens w:val="0"/>
        <w:spacing w:after="0" w:line="360" w:lineRule="auto"/>
        <w:ind w:left="360"/>
        <w:jc w:val="both"/>
        <w:rPr>
          <w:rFonts w:ascii="Times New Roman" w:hAnsi="Times New Roman" w:cs="Times New Roman"/>
          <w:sz w:val="24"/>
          <w:szCs w:val="28"/>
        </w:rPr>
      </w:pPr>
    </w:p>
    <w:p w:rsidR="00020AC5" w:rsidRPr="00FE3397" w:rsidRDefault="00020AC5" w:rsidP="00F91383">
      <w:pPr>
        <w:suppressAutoHyphens w:val="0"/>
        <w:spacing w:after="0" w:line="360" w:lineRule="auto"/>
        <w:jc w:val="both"/>
        <w:rPr>
          <w:rFonts w:ascii="Times New Roman" w:hAnsi="Times New Roman" w:cs="Times New Roman"/>
          <w:sz w:val="24"/>
          <w:szCs w:val="28"/>
        </w:rPr>
      </w:pPr>
    </w:p>
    <w:p w:rsidR="00020AC5" w:rsidRPr="00FE3397" w:rsidRDefault="00020AC5" w:rsidP="00F91383">
      <w:pPr>
        <w:numPr>
          <w:ilvl w:val="0"/>
          <w:numId w:val="20"/>
        </w:numPr>
        <w:suppressAutoHyphens w:val="0"/>
        <w:spacing w:after="0" w:line="360" w:lineRule="auto"/>
        <w:jc w:val="both"/>
        <w:rPr>
          <w:rFonts w:ascii="Times New Roman" w:hAnsi="Times New Roman" w:cs="Times New Roman"/>
          <w:sz w:val="24"/>
          <w:szCs w:val="28"/>
        </w:rPr>
      </w:pPr>
      <w:r w:rsidRPr="00FE3397">
        <w:rPr>
          <w:rFonts w:ascii="Times New Roman" w:hAnsi="Times New Roman" w:cs="Times New Roman"/>
          <w:b/>
          <w:sz w:val="24"/>
          <w:szCs w:val="28"/>
          <w:u w:val="single"/>
        </w:rPr>
        <w:lastRenderedPageBreak/>
        <w:t>Data Transformation Services (DTS):</w:t>
      </w:r>
      <w:r w:rsidRPr="00FE3397">
        <w:rPr>
          <w:rFonts w:ascii="Times New Roman" w:hAnsi="Times New Roman" w:cs="Times New Roman"/>
          <w:sz w:val="24"/>
          <w:szCs w:val="28"/>
        </w:rPr>
        <w:t xml:space="preserve"> provide an extremely flexible method for importing and exporting data between a Microsoft SQL Server installation and a large variety of other formats. The most commonly used DTS application is the "Import and Export Data" wizard found in the SQL Server program group.</w:t>
      </w:r>
    </w:p>
    <w:p w:rsidR="00020AC5" w:rsidRPr="00FE3397" w:rsidRDefault="00020AC5" w:rsidP="00F91383">
      <w:pPr>
        <w:numPr>
          <w:ilvl w:val="0"/>
          <w:numId w:val="20"/>
        </w:numPr>
        <w:suppressAutoHyphens w:val="0"/>
        <w:spacing w:after="0" w:line="360" w:lineRule="auto"/>
        <w:jc w:val="both"/>
        <w:rPr>
          <w:rFonts w:ascii="Times New Roman" w:hAnsi="Times New Roman" w:cs="Times New Roman"/>
          <w:sz w:val="24"/>
          <w:szCs w:val="28"/>
        </w:rPr>
      </w:pPr>
      <w:r w:rsidRPr="00FE3397">
        <w:rPr>
          <w:rFonts w:ascii="Times New Roman" w:hAnsi="Times New Roman" w:cs="Times New Roman"/>
          <w:b/>
          <w:sz w:val="24"/>
          <w:szCs w:val="28"/>
          <w:u w:val="single"/>
        </w:rPr>
        <w:t>Books Online:</w:t>
      </w:r>
      <w:r w:rsidRPr="00FE3397">
        <w:rPr>
          <w:rFonts w:ascii="Times New Roman" w:hAnsi="Times New Roman" w:cs="Times New Roman"/>
          <w:sz w:val="24"/>
          <w:szCs w:val="28"/>
        </w:rPr>
        <w:t xml:space="preserve"> is an often overlooked resource provided with SQL Server that contains answers to a variety of administrative, development and installation issues. It's a great resource to consult before turning to the Internet or technical support.</w:t>
      </w:r>
    </w:p>
    <w:p w:rsidR="00020AC5" w:rsidRPr="00FE3397" w:rsidRDefault="00020AC5" w:rsidP="00F91383">
      <w:pPr>
        <w:suppressAutoHyphens w:val="0"/>
        <w:spacing w:after="0" w:line="360" w:lineRule="auto"/>
        <w:ind w:left="360"/>
        <w:jc w:val="both"/>
        <w:rPr>
          <w:rFonts w:ascii="Times New Roman" w:hAnsi="Times New Roman" w:cs="Times New Roman"/>
          <w:sz w:val="24"/>
          <w:szCs w:val="28"/>
        </w:rPr>
      </w:pPr>
    </w:p>
    <w:p w:rsidR="00020AC5" w:rsidRPr="00FE3397" w:rsidRDefault="00020AC5" w:rsidP="00F91383">
      <w:pPr>
        <w:spacing w:line="360" w:lineRule="auto"/>
        <w:jc w:val="both"/>
        <w:rPr>
          <w:rFonts w:ascii="Times New Roman" w:hAnsi="Times New Roman" w:cs="Times New Roman"/>
          <w:b/>
          <w:bCs/>
          <w:iCs/>
          <w:sz w:val="28"/>
          <w:szCs w:val="28"/>
          <w:u w:val="single"/>
        </w:rPr>
      </w:pPr>
      <w:r w:rsidRPr="00FE3397">
        <w:rPr>
          <w:rFonts w:ascii="Times New Roman" w:hAnsi="Times New Roman" w:cs="Times New Roman"/>
          <w:b/>
          <w:bCs/>
          <w:iCs/>
          <w:sz w:val="28"/>
          <w:szCs w:val="28"/>
          <w:u w:val="single"/>
        </w:rPr>
        <w:t>Features of Microsoft SQL Server 2008</w:t>
      </w:r>
    </w:p>
    <w:p w:rsidR="00020AC5" w:rsidRPr="00FE3397" w:rsidRDefault="00020AC5" w:rsidP="00F91383">
      <w:pPr>
        <w:numPr>
          <w:ilvl w:val="0"/>
          <w:numId w:val="21"/>
        </w:numPr>
        <w:tabs>
          <w:tab w:val="clear" w:pos="1440"/>
          <w:tab w:val="num" w:pos="720"/>
        </w:tabs>
        <w:suppressAutoHyphens w:val="0"/>
        <w:spacing w:before="360" w:after="120" w:line="360" w:lineRule="auto"/>
        <w:ind w:left="720"/>
        <w:jc w:val="both"/>
        <w:outlineLvl w:val="3"/>
        <w:rPr>
          <w:rFonts w:ascii="Times New Roman" w:hAnsi="Times New Roman" w:cs="Times New Roman"/>
          <w:sz w:val="24"/>
          <w:szCs w:val="28"/>
        </w:rPr>
      </w:pPr>
      <w:r w:rsidRPr="00FE3397">
        <w:rPr>
          <w:rFonts w:ascii="Times New Roman" w:hAnsi="Times New Roman" w:cs="Times New Roman"/>
          <w:b/>
          <w:sz w:val="24"/>
          <w:szCs w:val="28"/>
          <w:u w:val="single"/>
        </w:rPr>
        <w:t>User-Defined Functions:</w:t>
      </w:r>
      <w:r w:rsidRPr="00FE3397">
        <w:rPr>
          <w:rFonts w:ascii="Times New Roman" w:hAnsi="Times New Roman" w:cs="Times New Roman"/>
          <w:sz w:val="24"/>
          <w:szCs w:val="28"/>
        </w:rPr>
        <w:t xml:space="preserve"> SQL Server 2000 introduces the long-awaited support for user-defined functions. User-defined functions can take zero or more input parameters and return a single value—either a scalar value like the system-defined functions, or a table result. Table-valued functions can be used anywhere table or view expressions can be used in queries, and they can perform more complex logic than is allowed in a view.</w:t>
      </w:r>
    </w:p>
    <w:p w:rsidR="00020AC5" w:rsidRPr="00FE3397" w:rsidRDefault="00020AC5" w:rsidP="00F91383">
      <w:pPr>
        <w:numPr>
          <w:ilvl w:val="0"/>
          <w:numId w:val="21"/>
        </w:numPr>
        <w:tabs>
          <w:tab w:val="clear" w:pos="1440"/>
          <w:tab w:val="num" w:pos="720"/>
        </w:tabs>
        <w:suppressAutoHyphens w:val="0"/>
        <w:spacing w:before="360" w:after="120" w:line="360" w:lineRule="auto"/>
        <w:ind w:left="720"/>
        <w:jc w:val="both"/>
        <w:outlineLvl w:val="3"/>
        <w:rPr>
          <w:rFonts w:ascii="Times New Roman" w:hAnsi="Times New Roman" w:cs="Times New Roman"/>
          <w:sz w:val="24"/>
          <w:szCs w:val="28"/>
        </w:rPr>
      </w:pPr>
      <w:r w:rsidRPr="00FE3397">
        <w:rPr>
          <w:rFonts w:ascii="Times New Roman" w:hAnsi="Times New Roman" w:cs="Times New Roman"/>
          <w:b/>
          <w:sz w:val="24"/>
          <w:szCs w:val="28"/>
          <w:u w:val="single"/>
        </w:rPr>
        <w:t>Indexed Views:</w:t>
      </w:r>
      <w:r w:rsidRPr="00FE3397">
        <w:rPr>
          <w:rFonts w:ascii="Times New Roman" w:hAnsi="Times New Roman" w:cs="Times New Roman"/>
          <w:sz w:val="24"/>
          <w:szCs w:val="28"/>
        </w:rPr>
        <w:t xml:space="preserve"> Views are often used to simplify complex queries, and they can contain joins and aggregate functions. In SQL Server 2000 Enterprise or Developer Edition, you can define indexes on views to improve query performance against the view. When creating an index on a view, the result set of the view is stored and indexed in the database. Existing applications can take advantage of the performance improvements without needing to be modified.</w:t>
      </w:r>
    </w:p>
    <w:p w:rsidR="00020AC5" w:rsidRPr="00FE3397" w:rsidRDefault="00020AC5" w:rsidP="00F91383">
      <w:pPr>
        <w:spacing w:line="360" w:lineRule="auto"/>
        <w:rPr>
          <w:rFonts w:ascii="Times New Roman" w:hAnsi="Times New Roman" w:cs="Times New Roman"/>
          <w:sz w:val="24"/>
          <w:szCs w:val="28"/>
        </w:rPr>
      </w:pPr>
    </w:p>
    <w:p w:rsidR="007B5A62" w:rsidRPr="00FE3397" w:rsidRDefault="007B5A62" w:rsidP="00F91383">
      <w:pPr>
        <w:spacing w:line="360" w:lineRule="auto"/>
        <w:rPr>
          <w:rFonts w:ascii="Times New Roman" w:hAnsi="Times New Roman" w:cs="Times New Roman"/>
          <w:sz w:val="24"/>
          <w:szCs w:val="28"/>
        </w:rPr>
      </w:pPr>
    </w:p>
    <w:p w:rsidR="00020AC5" w:rsidRPr="00FE3397" w:rsidRDefault="00020AC5" w:rsidP="00F91383">
      <w:pPr>
        <w:spacing w:line="360" w:lineRule="auto"/>
        <w:rPr>
          <w:rFonts w:ascii="Times New Roman" w:hAnsi="Times New Roman" w:cs="Times New Roman"/>
          <w:b/>
          <w:caps/>
          <w:sz w:val="36"/>
          <w:szCs w:val="36"/>
          <w:u w:val="single"/>
        </w:rPr>
      </w:pPr>
    </w:p>
    <w:p w:rsidR="00020AC5" w:rsidRPr="00FE3397" w:rsidRDefault="00020AC5" w:rsidP="00F91383">
      <w:pPr>
        <w:spacing w:line="360" w:lineRule="auto"/>
        <w:rPr>
          <w:rFonts w:ascii="Times New Roman" w:hAnsi="Times New Roman" w:cs="Times New Roman"/>
          <w:b/>
          <w:caps/>
          <w:sz w:val="36"/>
          <w:szCs w:val="36"/>
          <w:u w:val="single"/>
        </w:rPr>
      </w:pPr>
    </w:p>
    <w:p w:rsidR="00020AC5" w:rsidRPr="009A6E48" w:rsidRDefault="00020AC5" w:rsidP="00F91383">
      <w:pPr>
        <w:pStyle w:val="Style3"/>
        <w:spacing w:before="0" w:line="360" w:lineRule="auto"/>
        <w:rPr>
          <w:rFonts w:ascii="Times New Roman" w:hAnsi="Times New Roman" w:cs="Times New Roman"/>
          <w:b/>
          <w:i w:val="0"/>
          <w:caps/>
          <w:sz w:val="32"/>
          <w:szCs w:val="32"/>
          <w:u w:val="single"/>
        </w:rPr>
      </w:pPr>
      <w:r w:rsidRPr="009A6E48">
        <w:rPr>
          <w:rFonts w:ascii="Times New Roman" w:hAnsi="Times New Roman" w:cs="Times New Roman"/>
          <w:i w:val="0"/>
          <w:sz w:val="32"/>
          <w:szCs w:val="32"/>
        </w:rPr>
        <w:lastRenderedPageBreak/>
        <w:t>Chapter 2.3</w:t>
      </w:r>
    </w:p>
    <w:p w:rsidR="00020AC5" w:rsidRPr="009A6E48" w:rsidRDefault="00020AC5" w:rsidP="00F91383">
      <w:pPr>
        <w:pStyle w:val="Style3"/>
        <w:spacing w:before="0" w:line="360" w:lineRule="auto"/>
        <w:rPr>
          <w:rFonts w:ascii="Times New Roman" w:hAnsi="Times New Roman" w:cs="Times New Roman"/>
          <w:i w:val="0"/>
          <w:sz w:val="32"/>
          <w:szCs w:val="32"/>
        </w:rPr>
      </w:pPr>
      <w:r w:rsidRPr="009A6E48">
        <w:rPr>
          <w:rFonts w:ascii="Times New Roman" w:hAnsi="Times New Roman" w:cs="Times New Roman"/>
          <w:i w:val="0"/>
          <w:sz w:val="32"/>
          <w:szCs w:val="32"/>
        </w:rPr>
        <w:t>System Requirements</w:t>
      </w:r>
    </w:p>
    <w:p w:rsidR="00020AC5" w:rsidRPr="00FE3397" w:rsidRDefault="00020AC5" w:rsidP="00F91383">
      <w:pPr>
        <w:spacing w:line="360" w:lineRule="auto"/>
        <w:jc w:val="both"/>
        <w:rPr>
          <w:rFonts w:ascii="Times New Roman" w:eastAsia="Times New Roman" w:hAnsi="Times New Roman" w:cs="Times New Roman"/>
          <w:sz w:val="28"/>
          <w:szCs w:val="28"/>
        </w:rPr>
      </w:pPr>
    </w:p>
    <w:p w:rsidR="00020AC5" w:rsidRPr="00FE3397" w:rsidRDefault="00020AC5" w:rsidP="00F91383">
      <w:pPr>
        <w:spacing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8"/>
          <w:szCs w:val="28"/>
        </w:rPr>
        <w:tab/>
      </w:r>
      <w:r w:rsidRPr="00FE3397">
        <w:rPr>
          <w:rFonts w:ascii="Times New Roman" w:eastAsia="Times New Roman" w:hAnsi="Times New Roman" w:cs="Times New Roman"/>
          <w:sz w:val="24"/>
          <w:szCs w:val="28"/>
        </w:rPr>
        <w:t>In this step, we analyzed the processing capabilities of the system on which the proposed system would be developed and the specification is divided into two categories namely:</w:t>
      </w:r>
    </w:p>
    <w:p w:rsidR="00020AC5" w:rsidRPr="00FE3397" w:rsidRDefault="00020AC5" w:rsidP="00F91383">
      <w:pPr>
        <w:numPr>
          <w:ilvl w:val="0"/>
          <w:numId w:val="13"/>
        </w:numPr>
        <w:tabs>
          <w:tab w:val="left" w:pos="432"/>
        </w:tabs>
        <w:spacing w:after="0" w:line="360" w:lineRule="auto"/>
        <w:ind w:left="792"/>
        <w:rPr>
          <w:rFonts w:ascii="Times New Roman" w:eastAsia="Times New Roman" w:hAnsi="Times New Roman" w:cs="Times New Roman"/>
          <w:b/>
          <w:bCs/>
          <w:sz w:val="24"/>
          <w:szCs w:val="28"/>
          <w:u w:val="single"/>
        </w:rPr>
      </w:pPr>
      <w:r w:rsidRPr="00FE3397">
        <w:rPr>
          <w:rFonts w:ascii="Times New Roman" w:eastAsia="Times New Roman" w:hAnsi="Times New Roman" w:cs="Times New Roman"/>
          <w:b/>
          <w:bCs/>
          <w:sz w:val="24"/>
          <w:szCs w:val="28"/>
          <w:u w:val="single"/>
        </w:rPr>
        <w:t>Hardware Specifications</w:t>
      </w:r>
    </w:p>
    <w:p w:rsidR="00020AC5" w:rsidRPr="00FE3397" w:rsidRDefault="00020AC5" w:rsidP="00F91383">
      <w:pPr>
        <w:spacing w:after="0" w:line="360" w:lineRule="auto"/>
        <w:jc w:val="both"/>
        <w:rPr>
          <w:rFonts w:ascii="Times New Roman" w:hAnsi="Times New Roman" w:cs="Times New Roman"/>
          <w:b/>
          <w:bCs/>
          <w:sz w:val="24"/>
          <w:szCs w:val="28"/>
        </w:rPr>
      </w:pPr>
      <w:r w:rsidRPr="00FE3397">
        <w:rPr>
          <w:rFonts w:ascii="Times New Roman" w:hAnsi="Times New Roman" w:cs="Times New Roman"/>
          <w:b/>
          <w:bCs/>
          <w:sz w:val="24"/>
          <w:szCs w:val="28"/>
        </w:rPr>
        <w:t xml:space="preserve">         Processor</w:t>
      </w:r>
    </w:p>
    <w:p w:rsidR="00020AC5" w:rsidRPr="00FE3397" w:rsidRDefault="00020AC5" w:rsidP="007B5A62">
      <w:pPr>
        <w:pStyle w:val="NormalWeb"/>
        <w:spacing w:before="0" w:after="120" w:line="360" w:lineRule="auto"/>
        <w:rPr>
          <w:rFonts w:ascii="Times New Roman" w:hAnsi="Times New Roman"/>
          <w:sz w:val="24"/>
          <w:szCs w:val="28"/>
        </w:rPr>
      </w:pPr>
      <w:r w:rsidRPr="00FE3397">
        <w:rPr>
          <w:rFonts w:ascii="Times New Roman" w:hAnsi="Times New Roman"/>
          <w:b/>
          <w:bCs/>
          <w:sz w:val="24"/>
          <w:szCs w:val="28"/>
        </w:rPr>
        <w:tab/>
      </w:r>
      <w:r w:rsidRPr="00FE3397">
        <w:rPr>
          <w:rFonts w:ascii="Times New Roman" w:hAnsi="Times New Roman"/>
          <w:b/>
          <w:bCs/>
          <w:sz w:val="24"/>
          <w:szCs w:val="28"/>
        </w:rPr>
        <w:tab/>
      </w:r>
      <w:r w:rsidRPr="00FE3397">
        <w:rPr>
          <w:rFonts w:ascii="Times New Roman" w:hAnsi="Times New Roman"/>
          <w:sz w:val="24"/>
          <w:szCs w:val="28"/>
        </w:rPr>
        <w:t>Minimum: 600 megahertz (MHz) Pentium processor</w:t>
      </w:r>
    </w:p>
    <w:p w:rsidR="00020AC5" w:rsidRPr="00FE3397" w:rsidRDefault="00020AC5" w:rsidP="007B5A62">
      <w:pPr>
        <w:pStyle w:val="NormalWeb"/>
        <w:spacing w:before="0" w:after="120" w:line="360" w:lineRule="auto"/>
        <w:ind w:firstLine="720"/>
        <w:rPr>
          <w:rFonts w:ascii="Times New Roman" w:hAnsi="Times New Roman"/>
          <w:sz w:val="24"/>
          <w:szCs w:val="28"/>
        </w:rPr>
      </w:pPr>
      <w:r w:rsidRPr="00FE3397">
        <w:rPr>
          <w:rFonts w:ascii="Times New Roman" w:hAnsi="Times New Roman"/>
          <w:sz w:val="24"/>
          <w:szCs w:val="28"/>
        </w:rPr>
        <w:tab/>
        <w:t>Recommended: 1 gig hertz (GHz) Pentium processor</w:t>
      </w:r>
    </w:p>
    <w:p w:rsidR="00020AC5" w:rsidRPr="00FE3397" w:rsidRDefault="00020AC5" w:rsidP="007B5A62">
      <w:pPr>
        <w:pStyle w:val="NormalWeb"/>
        <w:spacing w:before="0" w:after="120" w:line="360" w:lineRule="auto"/>
        <w:ind w:firstLine="720"/>
        <w:rPr>
          <w:rFonts w:ascii="Times New Roman" w:hAnsi="Times New Roman"/>
          <w:b/>
          <w:bCs/>
          <w:sz w:val="24"/>
          <w:szCs w:val="28"/>
        </w:rPr>
      </w:pPr>
      <w:r w:rsidRPr="00FE3397">
        <w:rPr>
          <w:rFonts w:ascii="Times New Roman" w:hAnsi="Times New Roman"/>
          <w:b/>
          <w:bCs/>
          <w:sz w:val="24"/>
          <w:szCs w:val="28"/>
        </w:rPr>
        <w:t>RAM</w:t>
      </w:r>
    </w:p>
    <w:p w:rsidR="00020AC5" w:rsidRPr="00FE3397" w:rsidRDefault="00020AC5" w:rsidP="00F91383">
      <w:pPr>
        <w:spacing w:after="120" w:line="360" w:lineRule="auto"/>
        <w:ind w:left="120" w:firstLine="600"/>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ab/>
        <w:t>Minimum: 192 megabytes (MB)</w:t>
      </w:r>
    </w:p>
    <w:p w:rsidR="00020AC5" w:rsidRPr="00FE3397" w:rsidRDefault="00020AC5" w:rsidP="00F91383">
      <w:pPr>
        <w:pStyle w:val="NormalWeb"/>
        <w:spacing w:before="0" w:line="360" w:lineRule="auto"/>
        <w:ind w:firstLine="720"/>
        <w:rPr>
          <w:rFonts w:ascii="Times New Roman" w:hAnsi="Times New Roman"/>
          <w:sz w:val="24"/>
          <w:szCs w:val="28"/>
        </w:rPr>
      </w:pPr>
      <w:r w:rsidRPr="00FE3397">
        <w:rPr>
          <w:rFonts w:ascii="Times New Roman" w:hAnsi="Times New Roman"/>
          <w:sz w:val="24"/>
          <w:szCs w:val="28"/>
        </w:rPr>
        <w:tab/>
        <w:t xml:space="preserve">Recommended: 256 MB </w:t>
      </w:r>
    </w:p>
    <w:p w:rsidR="00020AC5" w:rsidRPr="00FE3397" w:rsidRDefault="00020AC5" w:rsidP="007B5A62">
      <w:pPr>
        <w:pStyle w:val="NormalWeb"/>
        <w:spacing w:before="0" w:after="120" w:line="360" w:lineRule="auto"/>
        <w:ind w:firstLine="720"/>
        <w:rPr>
          <w:rFonts w:ascii="Times New Roman" w:hAnsi="Times New Roman"/>
          <w:b/>
          <w:bCs/>
          <w:sz w:val="24"/>
          <w:szCs w:val="28"/>
        </w:rPr>
      </w:pPr>
      <w:r w:rsidRPr="00FE3397">
        <w:rPr>
          <w:rFonts w:ascii="Times New Roman" w:hAnsi="Times New Roman"/>
          <w:b/>
          <w:bCs/>
          <w:sz w:val="24"/>
          <w:szCs w:val="28"/>
        </w:rPr>
        <w:t>Hard Disk</w:t>
      </w:r>
    </w:p>
    <w:p w:rsidR="00020AC5" w:rsidRPr="00FE3397" w:rsidRDefault="00020AC5" w:rsidP="00F91383">
      <w:pPr>
        <w:spacing w:after="120" w:line="360" w:lineRule="auto"/>
        <w:ind w:left="840" w:firstLine="600"/>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 xml:space="preserve">2 GB of available space required on installation drive </w:t>
      </w:r>
    </w:p>
    <w:p w:rsidR="00020AC5" w:rsidRPr="00FE3397" w:rsidRDefault="00020AC5" w:rsidP="00F91383">
      <w:pPr>
        <w:spacing w:after="120" w:line="360" w:lineRule="auto"/>
        <w:ind w:left="840" w:firstLine="600"/>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1 GB of available space required on system drive</w:t>
      </w:r>
    </w:p>
    <w:p w:rsidR="00020AC5" w:rsidRPr="00FE3397" w:rsidRDefault="00020AC5" w:rsidP="00F91383">
      <w:pPr>
        <w:spacing w:after="120" w:line="360" w:lineRule="auto"/>
        <w:rPr>
          <w:rFonts w:ascii="Times New Roman" w:eastAsia="Times New Roman" w:hAnsi="Times New Roman" w:cs="Times New Roman"/>
          <w:b/>
          <w:bCs/>
          <w:sz w:val="24"/>
          <w:szCs w:val="28"/>
        </w:rPr>
      </w:pPr>
      <w:r w:rsidRPr="00FE3397">
        <w:rPr>
          <w:rFonts w:ascii="Times New Roman" w:eastAsia="Times New Roman" w:hAnsi="Times New Roman" w:cs="Times New Roman"/>
          <w:sz w:val="24"/>
          <w:szCs w:val="28"/>
        </w:rPr>
        <w:tab/>
      </w:r>
      <w:r w:rsidRPr="00FE3397">
        <w:rPr>
          <w:rFonts w:ascii="Times New Roman" w:eastAsia="Times New Roman" w:hAnsi="Times New Roman" w:cs="Times New Roman"/>
          <w:b/>
          <w:bCs/>
          <w:sz w:val="24"/>
          <w:szCs w:val="28"/>
        </w:rPr>
        <w:t>Display</w:t>
      </w:r>
    </w:p>
    <w:p w:rsidR="00020AC5" w:rsidRPr="00FE3397" w:rsidRDefault="00020AC5" w:rsidP="007B5A62">
      <w:pPr>
        <w:pStyle w:val="NormalWeb"/>
        <w:spacing w:before="0" w:after="120" w:line="360" w:lineRule="auto"/>
        <w:rPr>
          <w:rFonts w:ascii="Times New Roman" w:hAnsi="Times New Roman"/>
          <w:sz w:val="24"/>
          <w:szCs w:val="28"/>
        </w:rPr>
      </w:pPr>
      <w:r w:rsidRPr="00FE3397">
        <w:rPr>
          <w:rFonts w:ascii="Times New Roman" w:hAnsi="Times New Roman"/>
          <w:b/>
          <w:bCs/>
          <w:sz w:val="24"/>
          <w:szCs w:val="28"/>
        </w:rPr>
        <w:tab/>
      </w:r>
      <w:r w:rsidRPr="00FE3397">
        <w:rPr>
          <w:rFonts w:ascii="Times New Roman" w:hAnsi="Times New Roman"/>
          <w:b/>
          <w:bCs/>
          <w:sz w:val="24"/>
          <w:szCs w:val="28"/>
        </w:rPr>
        <w:tab/>
      </w:r>
      <w:r w:rsidRPr="00FE3397">
        <w:rPr>
          <w:rFonts w:ascii="Times New Roman" w:hAnsi="Times New Roman"/>
          <w:sz w:val="24"/>
          <w:szCs w:val="28"/>
        </w:rPr>
        <w:t>Minimum: 800 x 600 256 colors</w:t>
      </w:r>
    </w:p>
    <w:p w:rsidR="00020AC5" w:rsidRPr="00FE3397" w:rsidRDefault="00020AC5" w:rsidP="00F91383">
      <w:pPr>
        <w:pStyle w:val="NormalWeb"/>
        <w:spacing w:before="0" w:line="360" w:lineRule="auto"/>
        <w:ind w:firstLine="720"/>
        <w:rPr>
          <w:rFonts w:ascii="Times New Roman" w:hAnsi="Times New Roman"/>
          <w:sz w:val="24"/>
          <w:szCs w:val="28"/>
        </w:rPr>
      </w:pPr>
      <w:r w:rsidRPr="00FE3397">
        <w:rPr>
          <w:rFonts w:ascii="Times New Roman" w:hAnsi="Times New Roman"/>
          <w:sz w:val="24"/>
          <w:szCs w:val="28"/>
        </w:rPr>
        <w:tab/>
        <w:t>Recommended: 1024 x 768 High Color - 16-bit</w:t>
      </w:r>
    </w:p>
    <w:p w:rsidR="00020AC5" w:rsidRPr="00FE3397" w:rsidRDefault="00020AC5" w:rsidP="00F91383">
      <w:pPr>
        <w:pStyle w:val="Heading1"/>
        <w:numPr>
          <w:ilvl w:val="0"/>
          <w:numId w:val="13"/>
        </w:numPr>
        <w:tabs>
          <w:tab w:val="left" w:pos="432"/>
        </w:tabs>
        <w:spacing w:before="0" w:after="0" w:line="360" w:lineRule="auto"/>
        <w:ind w:left="792"/>
        <w:rPr>
          <w:rFonts w:eastAsia="SimSun" w:cs="Times New Roman"/>
          <w:sz w:val="24"/>
          <w:szCs w:val="28"/>
          <w:u w:val="single"/>
        </w:rPr>
      </w:pPr>
      <w:r w:rsidRPr="00FE3397">
        <w:rPr>
          <w:rFonts w:eastAsia="SimSun" w:cs="Times New Roman"/>
          <w:sz w:val="24"/>
          <w:szCs w:val="28"/>
          <w:u w:val="single"/>
        </w:rPr>
        <w:t>Technologies to be used</w:t>
      </w:r>
    </w:p>
    <w:p w:rsidR="00020AC5" w:rsidRPr="00FE3397" w:rsidRDefault="00020AC5" w:rsidP="00F91383">
      <w:pPr>
        <w:numPr>
          <w:ilvl w:val="0"/>
          <w:numId w:val="15"/>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 xml:space="preserve">ASP.NET 3.5 is being used for developing the web pages. </w:t>
      </w:r>
    </w:p>
    <w:p w:rsidR="00020AC5" w:rsidRPr="00FE3397" w:rsidRDefault="00020AC5" w:rsidP="00F91383">
      <w:pPr>
        <w:numPr>
          <w:ilvl w:val="0"/>
          <w:numId w:val="15"/>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C#. NET is being used for logic development for the project.</w:t>
      </w:r>
    </w:p>
    <w:p w:rsidR="00020AC5" w:rsidRPr="00FE3397" w:rsidRDefault="00020AC5" w:rsidP="00F91383">
      <w:pPr>
        <w:numPr>
          <w:ilvl w:val="0"/>
          <w:numId w:val="15"/>
        </w:numPr>
        <w:tabs>
          <w:tab w:val="left" w:pos="720"/>
        </w:tabs>
        <w:spacing w:after="0" w:line="360" w:lineRule="auto"/>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SQL SERVER is being used for managing the database at server side.</w:t>
      </w:r>
    </w:p>
    <w:p w:rsidR="00020AC5" w:rsidRPr="00FE3397" w:rsidRDefault="00020AC5" w:rsidP="00F91383">
      <w:pPr>
        <w:spacing w:after="0" w:line="360" w:lineRule="auto"/>
        <w:jc w:val="both"/>
        <w:rPr>
          <w:rFonts w:ascii="Times New Roman" w:eastAsia="Times New Roman" w:hAnsi="Times New Roman" w:cs="Times New Roman"/>
          <w:sz w:val="24"/>
          <w:szCs w:val="28"/>
        </w:rPr>
      </w:pPr>
    </w:p>
    <w:p w:rsidR="00020AC5" w:rsidRPr="00FE3397" w:rsidRDefault="00020AC5" w:rsidP="00F91383">
      <w:pPr>
        <w:numPr>
          <w:ilvl w:val="0"/>
          <w:numId w:val="13"/>
        </w:numPr>
        <w:tabs>
          <w:tab w:val="left" w:pos="432"/>
        </w:tabs>
        <w:spacing w:after="0" w:line="360" w:lineRule="auto"/>
        <w:ind w:left="792"/>
        <w:jc w:val="both"/>
        <w:rPr>
          <w:rFonts w:ascii="Times New Roman" w:eastAsia="Times New Roman" w:hAnsi="Times New Roman" w:cs="Times New Roman"/>
          <w:sz w:val="24"/>
          <w:szCs w:val="28"/>
        </w:rPr>
      </w:pPr>
      <w:r w:rsidRPr="00FE3397">
        <w:rPr>
          <w:rFonts w:ascii="Times New Roman" w:eastAsia="Times New Roman" w:hAnsi="Times New Roman" w:cs="Times New Roman"/>
          <w:b/>
          <w:bCs/>
          <w:sz w:val="24"/>
          <w:szCs w:val="28"/>
          <w:u w:val="single"/>
        </w:rPr>
        <w:t>OS required</w:t>
      </w:r>
      <w:r w:rsidRPr="00FE3397">
        <w:rPr>
          <w:rFonts w:ascii="Times New Roman" w:eastAsia="Times New Roman" w:hAnsi="Times New Roman" w:cs="Times New Roman"/>
          <w:b/>
          <w:bCs/>
          <w:sz w:val="24"/>
          <w:szCs w:val="28"/>
        </w:rPr>
        <w:t xml:space="preserve"> </w:t>
      </w:r>
      <w:r w:rsidRPr="00FE3397">
        <w:rPr>
          <w:rFonts w:ascii="Times New Roman" w:eastAsia="Times New Roman" w:hAnsi="Times New Roman" w:cs="Times New Roman"/>
          <w:sz w:val="24"/>
          <w:szCs w:val="28"/>
        </w:rPr>
        <w:t>Microsoft Windows XP / higher version of Windows OS required.</w:t>
      </w:r>
    </w:p>
    <w:p w:rsidR="007B5A62" w:rsidRPr="00FE3397" w:rsidRDefault="007B5A62" w:rsidP="00F91383">
      <w:pPr>
        <w:pStyle w:val="Style3"/>
        <w:spacing w:before="0" w:line="360" w:lineRule="auto"/>
        <w:rPr>
          <w:rFonts w:ascii="Times New Roman" w:hAnsi="Times New Roman" w:cs="Times New Roman"/>
          <w:i w:val="0"/>
        </w:rPr>
      </w:pPr>
    </w:p>
    <w:p w:rsidR="00020AC5" w:rsidRPr="009A6E48" w:rsidRDefault="00020AC5" w:rsidP="00F91383">
      <w:pPr>
        <w:pStyle w:val="Style3"/>
        <w:spacing w:before="0" w:line="360" w:lineRule="auto"/>
        <w:rPr>
          <w:rFonts w:ascii="Times New Roman" w:hAnsi="Times New Roman" w:cs="Times New Roman"/>
          <w:i w:val="0"/>
          <w:sz w:val="32"/>
          <w:szCs w:val="32"/>
        </w:rPr>
      </w:pPr>
      <w:r w:rsidRPr="009A6E48">
        <w:rPr>
          <w:rFonts w:ascii="Times New Roman" w:hAnsi="Times New Roman" w:cs="Times New Roman"/>
          <w:i w:val="0"/>
          <w:sz w:val="32"/>
          <w:szCs w:val="32"/>
        </w:rPr>
        <w:lastRenderedPageBreak/>
        <w:t>CHAPTER 2.4</w:t>
      </w:r>
    </w:p>
    <w:p w:rsidR="00020AC5" w:rsidRPr="009A6E48" w:rsidRDefault="00020AC5" w:rsidP="00F91383">
      <w:pPr>
        <w:pStyle w:val="Style3"/>
        <w:spacing w:before="0" w:line="360" w:lineRule="auto"/>
        <w:rPr>
          <w:rFonts w:ascii="Times New Roman" w:hAnsi="Times New Roman" w:cs="Times New Roman"/>
          <w:i w:val="0"/>
          <w:sz w:val="32"/>
          <w:szCs w:val="32"/>
        </w:rPr>
      </w:pPr>
      <w:r w:rsidRPr="009A6E48">
        <w:rPr>
          <w:rFonts w:ascii="Times New Roman" w:hAnsi="Times New Roman" w:cs="Times New Roman"/>
          <w:i w:val="0"/>
          <w:sz w:val="32"/>
          <w:szCs w:val="32"/>
        </w:rPr>
        <w:t>Project Design</w:t>
      </w:r>
    </w:p>
    <w:p w:rsidR="00020AC5" w:rsidRPr="00FE3397" w:rsidRDefault="00020AC5" w:rsidP="00F91383">
      <w:pPr>
        <w:spacing w:line="360" w:lineRule="auto"/>
        <w:ind w:firstLine="720"/>
        <w:jc w:val="both"/>
        <w:rPr>
          <w:rFonts w:ascii="Times New Roman" w:eastAsia="Times New Roman" w:hAnsi="Times New Roman" w:cs="Times New Roman"/>
          <w:bCs/>
          <w:iCs/>
          <w:sz w:val="28"/>
          <w:szCs w:val="28"/>
        </w:rPr>
      </w:pPr>
    </w:p>
    <w:p w:rsidR="00020AC5" w:rsidRPr="00FE3397" w:rsidRDefault="00020AC5" w:rsidP="00F91383">
      <w:pPr>
        <w:spacing w:line="360" w:lineRule="auto"/>
        <w:ind w:firstLine="720"/>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System design is the process of developing specifications for a candidate system that meet the criteria established in the system analysis. The plan of the project provides a review of the different modules in which the project has been divided. The modules are designed and tested individually and then merged together to form an integrated project. Three-tier architecture has been adopted in the development of the project.</w:t>
      </w:r>
    </w:p>
    <w:p w:rsidR="00020AC5" w:rsidRPr="00FE3397" w:rsidRDefault="00020AC5" w:rsidP="00F91383">
      <w:pPr>
        <w:spacing w:line="360" w:lineRule="auto"/>
        <w:ind w:firstLine="720"/>
        <w:rPr>
          <w:rFonts w:ascii="Times New Roman" w:eastAsia="Times New Roman" w:hAnsi="Times New Roman" w:cs="Times New Roman"/>
          <w:b/>
          <w:bCs/>
          <w:iCs/>
          <w:sz w:val="28"/>
          <w:szCs w:val="28"/>
          <w:u w:val="single"/>
        </w:rPr>
      </w:pPr>
      <w:r w:rsidRPr="00FE3397">
        <w:rPr>
          <w:rFonts w:ascii="Times New Roman" w:eastAsia="Times New Roman" w:hAnsi="Times New Roman" w:cs="Times New Roman"/>
          <w:b/>
          <w:bCs/>
          <w:iCs/>
          <w:sz w:val="28"/>
          <w:szCs w:val="28"/>
          <w:u w:val="single"/>
        </w:rPr>
        <w:t>Three tier Architecture</w:t>
      </w:r>
    </w:p>
    <w:p w:rsidR="00020AC5" w:rsidRPr="00FE3397" w:rsidRDefault="00020AC5" w:rsidP="00F91383">
      <w:pPr>
        <w:suppressAutoHyphens w:val="0"/>
        <w:spacing w:line="360" w:lineRule="auto"/>
        <w:ind w:firstLine="720"/>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Three-tier is a client-server architecture in which the user interface, functional process logic ("business rules"), computer data storage and data access are developed and maintained as independent modules, most often on separate platforms.</w:t>
      </w:r>
    </w:p>
    <w:p w:rsidR="00020AC5" w:rsidRPr="00FE3397" w:rsidRDefault="00020AC5" w:rsidP="00F91383">
      <w:pPr>
        <w:suppressAutoHyphens w:val="0"/>
        <w:spacing w:line="360" w:lineRule="auto"/>
        <w:ind w:firstLine="720"/>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 xml:space="preserve">The three-tier model is considered to be </w:t>
      </w:r>
      <w:r w:rsidR="00A42BF7" w:rsidRPr="00FE3397">
        <w:rPr>
          <w:rFonts w:ascii="Times New Roman" w:eastAsia="Times New Roman" w:hAnsi="Times New Roman" w:cs="Times New Roman"/>
          <w:bCs/>
          <w:iCs/>
          <w:sz w:val="24"/>
          <w:szCs w:val="28"/>
        </w:rPr>
        <w:t>software</w:t>
      </w:r>
      <w:r w:rsidRPr="00FE3397">
        <w:rPr>
          <w:rFonts w:ascii="Times New Roman" w:eastAsia="Times New Roman" w:hAnsi="Times New Roman" w:cs="Times New Roman"/>
          <w:bCs/>
          <w:iCs/>
          <w:sz w:val="24"/>
          <w:szCs w:val="28"/>
        </w:rPr>
        <w:t xml:space="preserve"> architecture and a software design pattern.</w:t>
      </w:r>
    </w:p>
    <w:p w:rsidR="00020AC5" w:rsidRPr="00FE3397" w:rsidRDefault="00020AC5" w:rsidP="00F91383">
      <w:pPr>
        <w:suppressAutoHyphens w:val="0"/>
        <w:spacing w:line="360" w:lineRule="auto"/>
        <w:ind w:firstLine="720"/>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Apart from the usual advantages of modular software with well-defined interfaces, the three-tier architecture is intended to allow any of the three tiers to be upgraded or replaced independently as requirements or technology change. For example, a change of operating system in the presentation tier would only affect the user interface code.</w:t>
      </w:r>
    </w:p>
    <w:p w:rsidR="00020AC5" w:rsidRPr="00FE3397" w:rsidRDefault="00020AC5" w:rsidP="00F91383">
      <w:pPr>
        <w:suppressAutoHyphens w:val="0"/>
        <w:spacing w:line="360" w:lineRule="auto"/>
        <w:ind w:firstLine="720"/>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Typically, the user interface runs on a desktop PC or workstation and uses a standard graphical user interface, functional process logic may consist of one or more separate modules running on a workstation or application server, and an RDBMS on a database server or mainframe contains the computer data storage logic. The middle tier may be multi-tiered itself (in which case the overall architecture is called an "n-tier architecture").</w:t>
      </w:r>
    </w:p>
    <w:p w:rsidR="00962D04" w:rsidRPr="00FE3397" w:rsidRDefault="00962D04" w:rsidP="00F91383">
      <w:pPr>
        <w:suppressAutoHyphens w:val="0"/>
        <w:spacing w:line="360" w:lineRule="auto"/>
        <w:ind w:firstLine="720"/>
        <w:jc w:val="both"/>
        <w:rPr>
          <w:rFonts w:ascii="Times New Roman" w:eastAsia="Times New Roman" w:hAnsi="Times New Roman" w:cs="Times New Roman"/>
          <w:bCs/>
          <w:iCs/>
          <w:sz w:val="24"/>
          <w:szCs w:val="28"/>
        </w:rPr>
      </w:pPr>
    </w:p>
    <w:p w:rsidR="00962D04" w:rsidRPr="00FE3397" w:rsidRDefault="00962D04" w:rsidP="00F91383">
      <w:pPr>
        <w:suppressAutoHyphens w:val="0"/>
        <w:spacing w:line="360" w:lineRule="auto"/>
        <w:ind w:firstLine="720"/>
        <w:jc w:val="both"/>
        <w:rPr>
          <w:rFonts w:ascii="Times New Roman" w:eastAsia="Times New Roman" w:hAnsi="Times New Roman" w:cs="Times New Roman"/>
          <w:bCs/>
          <w:iCs/>
          <w:sz w:val="24"/>
          <w:szCs w:val="28"/>
        </w:rPr>
      </w:pPr>
    </w:p>
    <w:p w:rsidR="00020AC5" w:rsidRPr="009A6E48" w:rsidRDefault="00962D04" w:rsidP="00F91383">
      <w:pPr>
        <w:suppressAutoHyphens w:val="0"/>
        <w:spacing w:line="360" w:lineRule="auto"/>
        <w:jc w:val="center"/>
        <w:rPr>
          <w:rFonts w:ascii="Times New Roman" w:eastAsia="Times New Roman" w:hAnsi="Times New Roman" w:cs="Times New Roman"/>
          <w:b/>
          <w:bCs/>
          <w:iCs/>
          <w:sz w:val="32"/>
          <w:szCs w:val="32"/>
          <w:u w:val="single"/>
        </w:rPr>
      </w:pPr>
      <w:r w:rsidRPr="009A6E48">
        <w:rPr>
          <w:rFonts w:ascii="Times New Roman" w:eastAsia="Times New Roman" w:hAnsi="Times New Roman" w:cs="Times New Roman"/>
          <w:b/>
          <w:bCs/>
          <w:iCs/>
          <w:sz w:val="32"/>
          <w:szCs w:val="32"/>
          <w:u w:val="single"/>
        </w:rPr>
        <w:lastRenderedPageBreak/>
        <w:t>Data Tier</w:t>
      </w:r>
    </w:p>
    <w:p w:rsidR="00020AC5" w:rsidRPr="00FE3397" w:rsidRDefault="00020AC5" w:rsidP="00F91383">
      <w:pPr>
        <w:suppressAutoHyphens w:val="0"/>
        <w:spacing w:line="360" w:lineRule="auto"/>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
          <w:bCs/>
          <w:iCs/>
          <w:sz w:val="24"/>
          <w:szCs w:val="28"/>
        </w:rPr>
        <w:t xml:space="preserve">Definition: </w:t>
      </w:r>
      <w:r w:rsidRPr="00FE3397">
        <w:rPr>
          <w:rFonts w:ascii="Times New Roman" w:eastAsia="Times New Roman" w:hAnsi="Times New Roman" w:cs="Times New Roman"/>
          <w:bCs/>
          <w:iCs/>
          <w:sz w:val="24"/>
          <w:szCs w:val="28"/>
        </w:rPr>
        <w:t>This tier consists of Database Servers. Here information is stored and retrieved. This tier keeps data neutral and independent from application servers or business logic. Giving data its own tier also improves scalability and performance.</w:t>
      </w:r>
    </w:p>
    <w:p w:rsidR="00020AC5" w:rsidRPr="00FE3397" w:rsidRDefault="00020AC5" w:rsidP="00F91383">
      <w:pPr>
        <w:suppressAutoHyphens w:val="0"/>
        <w:spacing w:line="360" w:lineRule="auto"/>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The Data-Tier of our project is completely designed in SQL</w:t>
      </w:r>
      <w:r w:rsidR="00A42BF7" w:rsidRPr="00FE3397">
        <w:rPr>
          <w:rFonts w:ascii="Times New Roman" w:eastAsia="Times New Roman" w:hAnsi="Times New Roman" w:cs="Times New Roman"/>
          <w:bCs/>
          <w:iCs/>
          <w:sz w:val="24"/>
          <w:szCs w:val="28"/>
        </w:rPr>
        <w:t>-Server 2008. It consists of following</w:t>
      </w:r>
      <w:r w:rsidRPr="00FE3397">
        <w:rPr>
          <w:rFonts w:ascii="Times New Roman" w:eastAsia="Times New Roman" w:hAnsi="Times New Roman" w:cs="Times New Roman"/>
          <w:bCs/>
          <w:iCs/>
          <w:sz w:val="24"/>
          <w:szCs w:val="28"/>
        </w:rPr>
        <w:t xml:space="preserve"> parts</w:t>
      </w:r>
    </w:p>
    <w:p w:rsidR="00020AC5" w:rsidRPr="00FE3397" w:rsidRDefault="00020AC5" w:rsidP="00F91383">
      <w:pPr>
        <w:suppressAutoHyphens w:val="0"/>
        <w:spacing w:line="360" w:lineRule="auto"/>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1. Database Tables</w:t>
      </w:r>
    </w:p>
    <w:p w:rsidR="00020AC5" w:rsidRPr="00FE3397" w:rsidRDefault="00020AC5" w:rsidP="00F91383">
      <w:pPr>
        <w:suppressAutoHyphens w:val="0"/>
        <w:spacing w:line="360" w:lineRule="auto"/>
        <w:jc w:val="both"/>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Database Tables</w:t>
      </w:r>
    </w:p>
    <w:p w:rsidR="00020AC5" w:rsidRPr="00FE3397" w:rsidRDefault="00020AC5" w:rsidP="00F91383">
      <w:pPr>
        <w:suppressAutoHyphens w:val="0"/>
        <w:spacing w:line="360" w:lineRule="auto"/>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Following Database tables have been used in our project.</w:t>
      </w:r>
    </w:p>
    <w:p w:rsidR="00020AC5" w:rsidRPr="00FE3397" w:rsidRDefault="00020AC5" w:rsidP="00CC7ADA">
      <w:pPr>
        <w:pStyle w:val="ListParagraph"/>
        <w:numPr>
          <w:ilvl w:val="0"/>
          <w:numId w:val="39"/>
        </w:numPr>
        <w:suppressAutoHyphens w:val="0"/>
        <w:spacing w:before="240" w:line="360" w:lineRule="auto"/>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
          <w:bCs/>
          <w:iCs/>
          <w:sz w:val="24"/>
          <w:szCs w:val="28"/>
        </w:rPr>
        <w:t>Emp_acc_info:</w:t>
      </w:r>
      <w:r w:rsidRPr="00FE3397">
        <w:rPr>
          <w:rFonts w:ascii="Times New Roman" w:eastAsia="Times New Roman" w:hAnsi="Times New Roman" w:cs="Times New Roman"/>
          <w:bCs/>
          <w:iCs/>
          <w:sz w:val="24"/>
          <w:szCs w:val="28"/>
        </w:rPr>
        <w:t xml:space="preserve"> This table stores the information regarding different employers.</w:t>
      </w:r>
    </w:p>
    <w:p w:rsidR="00020AC5" w:rsidRPr="00FE3397" w:rsidRDefault="00020AC5" w:rsidP="00CC7ADA">
      <w:pPr>
        <w:pStyle w:val="ListParagraph"/>
        <w:numPr>
          <w:ilvl w:val="0"/>
          <w:numId w:val="39"/>
        </w:numPr>
        <w:suppressAutoHyphens w:val="0"/>
        <w:spacing w:before="240" w:line="360" w:lineRule="auto"/>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
          <w:bCs/>
          <w:iCs/>
          <w:sz w:val="24"/>
          <w:szCs w:val="28"/>
        </w:rPr>
        <w:t>Emp_company_info:</w:t>
      </w:r>
      <w:r w:rsidRPr="00FE3397">
        <w:rPr>
          <w:rFonts w:ascii="Times New Roman" w:eastAsia="Times New Roman" w:hAnsi="Times New Roman" w:cs="Times New Roman"/>
          <w:bCs/>
          <w:iCs/>
          <w:sz w:val="24"/>
          <w:szCs w:val="28"/>
        </w:rPr>
        <w:t xml:space="preserve"> This table stores the information regarding different companies.</w:t>
      </w:r>
    </w:p>
    <w:p w:rsidR="00020AC5" w:rsidRPr="00FE3397" w:rsidRDefault="00020AC5" w:rsidP="00CC7ADA">
      <w:pPr>
        <w:pStyle w:val="ListParagraph"/>
        <w:numPr>
          <w:ilvl w:val="0"/>
          <w:numId w:val="39"/>
        </w:numPr>
        <w:suppressAutoHyphens w:val="0"/>
        <w:spacing w:before="240" w:line="360" w:lineRule="auto"/>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
          <w:bCs/>
          <w:iCs/>
          <w:sz w:val="24"/>
          <w:szCs w:val="28"/>
        </w:rPr>
        <w:t>Emp_contact_info:</w:t>
      </w:r>
      <w:r w:rsidRPr="00FE3397">
        <w:rPr>
          <w:rFonts w:ascii="Times New Roman" w:eastAsia="Times New Roman" w:hAnsi="Times New Roman" w:cs="Times New Roman"/>
          <w:bCs/>
          <w:iCs/>
          <w:sz w:val="24"/>
          <w:szCs w:val="28"/>
        </w:rPr>
        <w:t xml:space="preserve"> It contains the information of contacts of individual members.</w:t>
      </w:r>
    </w:p>
    <w:p w:rsidR="00020AC5" w:rsidRPr="00FE3397" w:rsidRDefault="00020AC5" w:rsidP="00CC7ADA">
      <w:pPr>
        <w:pStyle w:val="ListParagraph"/>
        <w:numPr>
          <w:ilvl w:val="0"/>
          <w:numId w:val="39"/>
        </w:numPr>
        <w:suppressAutoHyphens w:val="0"/>
        <w:spacing w:before="240" w:line="360" w:lineRule="auto"/>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
          <w:bCs/>
          <w:iCs/>
          <w:sz w:val="24"/>
          <w:szCs w:val="28"/>
        </w:rPr>
        <w:t>Emp_post_jobs:</w:t>
      </w:r>
      <w:r w:rsidRPr="00FE3397">
        <w:rPr>
          <w:rFonts w:ascii="Times New Roman" w:eastAsia="Times New Roman" w:hAnsi="Times New Roman" w:cs="Times New Roman"/>
          <w:bCs/>
          <w:iCs/>
          <w:sz w:val="24"/>
          <w:szCs w:val="28"/>
        </w:rPr>
        <w:t xml:space="preserve"> It stores all the jobs posted by the employer.</w:t>
      </w:r>
    </w:p>
    <w:p w:rsidR="00020AC5" w:rsidRPr="00FE3397" w:rsidRDefault="00020AC5" w:rsidP="00CC7ADA">
      <w:pPr>
        <w:pStyle w:val="ListParagraph"/>
        <w:numPr>
          <w:ilvl w:val="0"/>
          <w:numId w:val="39"/>
        </w:numPr>
        <w:suppressAutoHyphens w:val="0"/>
        <w:spacing w:before="240" w:line="360" w:lineRule="auto"/>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
          <w:bCs/>
          <w:iCs/>
          <w:sz w:val="24"/>
          <w:szCs w:val="28"/>
        </w:rPr>
        <w:t>User_login:</w:t>
      </w:r>
      <w:r w:rsidRPr="00FE3397">
        <w:rPr>
          <w:rFonts w:ascii="Times New Roman" w:eastAsia="Times New Roman" w:hAnsi="Times New Roman" w:cs="Times New Roman"/>
          <w:bCs/>
          <w:iCs/>
          <w:sz w:val="24"/>
          <w:szCs w:val="28"/>
        </w:rPr>
        <w:t xml:space="preserve"> This table stores the information regarding the login of different users.</w:t>
      </w:r>
    </w:p>
    <w:p w:rsidR="00020AC5" w:rsidRPr="00FE3397" w:rsidRDefault="00020AC5" w:rsidP="00CC7ADA">
      <w:pPr>
        <w:pStyle w:val="ListParagraph"/>
        <w:numPr>
          <w:ilvl w:val="0"/>
          <w:numId w:val="39"/>
        </w:numPr>
        <w:suppressAutoHyphens w:val="0"/>
        <w:spacing w:before="240" w:line="360" w:lineRule="auto"/>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
          <w:bCs/>
          <w:iCs/>
          <w:sz w:val="24"/>
          <w:szCs w:val="28"/>
        </w:rPr>
        <w:t>Contact_info:</w:t>
      </w:r>
      <w:r w:rsidRPr="00FE3397">
        <w:rPr>
          <w:rFonts w:ascii="Times New Roman" w:eastAsia="Times New Roman" w:hAnsi="Times New Roman" w:cs="Times New Roman"/>
          <w:bCs/>
          <w:iCs/>
          <w:sz w:val="24"/>
          <w:szCs w:val="28"/>
        </w:rPr>
        <w:t xml:space="preserve"> It contains the information of contacts individual members.</w:t>
      </w:r>
    </w:p>
    <w:p w:rsidR="00020AC5" w:rsidRPr="00FE3397" w:rsidRDefault="00020AC5" w:rsidP="00CC7ADA">
      <w:pPr>
        <w:pStyle w:val="ListParagraph"/>
        <w:numPr>
          <w:ilvl w:val="0"/>
          <w:numId w:val="39"/>
        </w:numPr>
        <w:suppressAutoHyphens w:val="0"/>
        <w:spacing w:before="240" w:line="360" w:lineRule="auto"/>
        <w:jc w:val="both"/>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Useremp_detail:</w:t>
      </w:r>
      <w:r w:rsidRPr="00FE3397">
        <w:rPr>
          <w:rFonts w:ascii="Times New Roman" w:eastAsia="Times New Roman" w:hAnsi="Times New Roman" w:cs="Times New Roman"/>
          <w:bCs/>
          <w:iCs/>
          <w:sz w:val="24"/>
          <w:szCs w:val="28"/>
        </w:rPr>
        <w:t xml:space="preserve"> It stores the information of employment details of users.</w:t>
      </w:r>
    </w:p>
    <w:p w:rsidR="00020AC5" w:rsidRPr="00FE3397" w:rsidRDefault="00020AC5" w:rsidP="00CC7ADA">
      <w:pPr>
        <w:pStyle w:val="ListParagraph"/>
        <w:numPr>
          <w:ilvl w:val="0"/>
          <w:numId w:val="39"/>
        </w:numPr>
        <w:suppressAutoHyphens w:val="0"/>
        <w:spacing w:before="240" w:line="360" w:lineRule="auto"/>
        <w:jc w:val="both"/>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Userbackground_edu:</w:t>
      </w:r>
      <w:r w:rsidRPr="00FE3397">
        <w:rPr>
          <w:rFonts w:ascii="Times New Roman" w:eastAsia="Times New Roman" w:hAnsi="Times New Roman" w:cs="Times New Roman"/>
          <w:bCs/>
          <w:iCs/>
          <w:sz w:val="24"/>
          <w:szCs w:val="28"/>
        </w:rPr>
        <w:t xml:space="preserve"> It stores the information of background education of users.</w:t>
      </w:r>
    </w:p>
    <w:p w:rsidR="00020AC5" w:rsidRPr="00FE3397" w:rsidRDefault="00020AC5" w:rsidP="00CC7ADA">
      <w:pPr>
        <w:pStyle w:val="ListParagraph"/>
        <w:numPr>
          <w:ilvl w:val="0"/>
          <w:numId w:val="39"/>
        </w:numPr>
        <w:suppressAutoHyphens w:val="0"/>
        <w:spacing w:before="240" w:line="360" w:lineRule="auto"/>
        <w:jc w:val="both"/>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Desired_job:</w:t>
      </w:r>
      <w:r w:rsidRPr="00FE3397">
        <w:rPr>
          <w:rFonts w:ascii="Times New Roman" w:eastAsia="Times New Roman" w:hAnsi="Times New Roman" w:cs="Times New Roman"/>
          <w:bCs/>
          <w:iCs/>
          <w:sz w:val="24"/>
          <w:szCs w:val="28"/>
        </w:rPr>
        <w:t xml:space="preserve"> It stores the information of regarding desired jobs of users.</w:t>
      </w:r>
    </w:p>
    <w:p w:rsidR="00020AC5" w:rsidRPr="00FE3397" w:rsidRDefault="00020AC5" w:rsidP="00F91383">
      <w:pPr>
        <w:pStyle w:val="ListParagraph"/>
        <w:numPr>
          <w:ilvl w:val="0"/>
          <w:numId w:val="39"/>
        </w:numPr>
        <w:suppressAutoHyphens w:val="0"/>
        <w:spacing w:before="240" w:line="360" w:lineRule="auto"/>
        <w:jc w:val="both"/>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Resume:</w:t>
      </w:r>
      <w:r w:rsidRPr="00FE3397">
        <w:rPr>
          <w:rFonts w:ascii="Times New Roman" w:eastAsia="Times New Roman" w:hAnsi="Times New Roman" w:cs="Times New Roman"/>
          <w:bCs/>
          <w:iCs/>
          <w:sz w:val="24"/>
          <w:szCs w:val="28"/>
        </w:rPr>
        <w:t xml:space="preserve"> It stores the information of resumes submitted by users.</w:t>
      </w:r>
    </w:p>
    <w:p w:rsidR="00CC7ADA" w:rsidRPr="00FE3397" w:rsidRDefault="00CC7ADA" w:rsidP="00F91383">
      <w:pPr>
        <w:suppressAutoHyphens w:val="0"/>
        <w:spacing w:line="360" w:lineRule="auto"/>
        <w:ind w:firstLine="720"/>
        <w:jc w:val="center"/>
        <w:rPr>
          <w:rFonts w:ascii="Times New Roman" w:eastAsia="Times New Roman" w:hAnsi="Times New Roman" w:cs="Times New Roman"/>
          <w:b/>
          <w:bCs/>
          <w:iCs/>
          <w:sz w:val="24"/>
          <w:szCs w:val="28"/>
        </w:rPr>
      </w:pPr>
    </w:p>
    <w:p w:rsidR="00CC7ADA" w:rsidRPr="00FE3397" w:rsidRDefault="00CC7ADA" w:rsidP="00F91383">
      <w:pPr>
        <w:suppressAutoHyphens w:val="0"/>
        <w:spacing w:line="360" w:lineRule="auto"/>
        <w:ind w:firstLine="720"/>
        <w:jc w:val="center"/>
        <w:rPr>
          <w:rFonts w:ascii="Times New Roman" w:eastAsia="Times New Roman" w:hAnsi="Times New Roman" w:cs="Times New Roman"/>
          <w:b/>
          <w:bCs/>
          <w:iCs/>
          <w:sz w:val="24"/>
          <w:szCs w:val="28"/>
        </w:rPr>
      </w:pPr>
    </w:p>
    <w:p w:rsidR="00CC7ADA" w:rsidRPr="00FE3397" w:rsidRDefault="00CC7ADA" w:rsidP="00F91383">
      <w:pPr>
        <w:suppressAutoHyphens w:val="0"/>
        <w:spacing w:line="360" w:lineRule="auto"/>
        <w:ind w:firstLine="720"/>
        <w:jc w:val="center"/>
        <w:rPr>
          <w:rFonts w:ascii="Times New Roman" w:eastAsia="Times New Roman" w:hAnsi="Times New Roman" w:cs="Times New Roman"/>
          <w:b/>
          <w:bCs/>
          <w:iCs/>
          <w:sz w:val="24"/>
          <w:szCs w:val="28"/>
        </w:rPr>
      </w:pPr>
    </w:p>
    <w:p w:rsidR="00020AC5" w:rsidRPr="009A6E48" w:rsidRDefault="00020AC5" w:rsidP="00F91383">
      <w:pPr>
        <w:suppressAutoHyphens w:val="0"/>
        <w:spacing w:line="360" w:lineRule="auto"/>
        <w:ind w:firstLine="720"/>
        <w:jc w:val="center"/>
        <w:rPr>
          <w:rFonts w:ascii="Times New Roman" w:eastAsia="Times New Roman" w:hAnsi="Times New Roman" w:cs="Times New Roman"/>
          <w:b/>
          <w:bCs/>
          <w:iCs/>
          <w:sz w:val="32"/>
          <w:szCs w:val="32"/>
          <w:u w:val="single"/>
        </w:rPr>
      </w:pPr>
      <w:r w:rsidRPr="009A6E48">
        <w:rPr>
          <w:rFonts w:ascii="Times New Roman" w:eastAsia="Times New Roman" w:hAnsi="Times New Roman" w:cs="Times New Roman"/>
          <w:b/>
          <w:bCs/>
          <w:iCs/>
          <w:sz w:val="32"/>
          <w:szCs w:val="32"/>
          <w:u w:val="single"/>
        </w:rPr>
        <w:lastRenderedPageBreak/>
        <w:t>Presentation-Tier</w:t>
      </w:r>
    </w:p>
    <w:p w:rsidR="00CC7ADA" w:rsidRPr="00FE3397" w:rsidRDefault="00CC7ADA" w:rsidP="00CC7ADA">
      <w:pPr>
        <w:spacing w:line="360" w:lineRule="auto"/>
        <w:ind w:firstLine="720"/>
        <w:jc w:val="both"/>
        <w:rPr>
          <w:rFonts w:ascii="Times New Roman" w:eastAsia="Times New Roman" w:hAnsi="Times New Roman" w:cs="Times New Roman"/>
          <w:sz w:val="24"/>
        </w:rPr>
      </w:pPr>
      <w:r w:rsidRPr="00FE3397">
        <w:rPr>
          <w:rFonts w:ascii="Times New Roman" w:eastAsia="Times New Roman" w:hAnsi="Times New Roman" w:cs="Times New Roman"/>
          <w:sz w:val="24"/>
        </w:rPr>
        <w:t>This is the topmost level of the application. The presentation tier displays information related to such services as browsing job seekers or employer and their profile contents. It communicates with other tiers by outputting results to the browser/client tier and all other tiers in the network.</w:t>
      </w:r>
    </w:p>
    <w:p w:rsidR="00020AC5" w:rsidRPr="00FE3397" w:rsidRDefault="00020AC5" w:rsidP="00F91383">
      <w:pPr>
        <w:suppressAutoHyphens w:val="0"/>
        <w:spacing w:line="360" w:lineRule="auto"/>
        <w:ind w:firstLine="720"/>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The main purpose of the presentation layer is to provide the end user an interactive Graphical User Interface.</w:t>
      </w:r>
    </w:p>
    <w:p w:rsidR="00020AC5" w:rsidRPr="00FE3397" w:rsidRDefault="00020AC5" w:rsidP="00F91383">
      <w:pPr>
        <w:suppressAutoHyphens w:val="0"/>
        <w:spacing w:line="360" w:lineRule="auto"/>
        <w:ind w:firstLine="720"/>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The main function of the presentation layer is to provide parameters to the application layer and provide proper data formatting to the data returned by application layers. In the presentation layer object of classes formed in application layers are created and appropriate function calls are made to give the project better look.</w:t>
      </w:r>
    </w:p>
    <w:p w:rsidR="00020AC5" w:rsidRPr="00FE3397" w:rsidRDefault="00020AC5" w:rsidP="00F91383">
      <w:pPr>
        <w:suppressAutoHyphens w:val="0"/>
        <w:spacing w:line="360" w:lineRule="auto"/>
        <w:ind w:firstLine="720"/>
        <w:jc w:val="both"/>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The concept of master pages and content placeholders has been used in this layer. In addition to it all the validation checks and data formatting is also achieved through this layer.</w:t>
      </w:r>
    </w:p>
    <w:p w:rsidR="00020AC5" w:rsidRPr="00FE3397" w:rsidRDefault="00020AC5" w:rsidP="00F91383">
      <w:pPr>
        <w:suppressAutoHyphens w:val="0"/>
        <w:spacing w:line="360" w:lineRule="auto"/>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br w:type="page"/>
      </w:r>
    </w:p>
    <w:p w:rsidR="00020AC5" w:rsidRPr="009A6E48" w:rsidRDefault="00020AC5" w:rsidP="00020AC5">
      <w:pPr>
        <w:pStyle w:val="Style3"/>
        <w:rPr>
          <w:rFonts w:ascii="Times New Roman" w:hAnsi="Times New Roman" w:cs="Times New Roman"/>
          <w:i w:val="0"/>
          <w:sz w:val="32"/>
          <w:szCs w:val="32"/>
        </w:rPr>
      </w:pPr>
      <w:r w:rsidRPr="009A6E48">
        <w:rPr>
          <w:rFonts w:ascii="Times New Roman" w:hAnsi="Times New Roman" w:cs="Times New Roman"/>
          <w:i w:val="0"/>
          <w:sz w:val="32"/>
          <w:szCs w:val="32"/>
        </w:rPr>
        <w:lastRenderedPageBreak/>
        <w:t>Chapter 2.5</w:t>
      </w:r>
    </w:p>
    <w:p w:rsidR="00020AC5" w:rsidRPr="009A6E48" w:rsidRDefault="00020AC5" w:rsidP="00020AC5">
      <w:pPr>
        <w:pStyle w:val="Style3"/>
        <w:rPr>
          <w:rFonts w:ascii="Times New Roman" w:hAnsi="Times New Roman" w:cs="Times New Roman"/>
          <w:i w:val="0"/>
          <w:sz w:val="32"/>
          <w:szCs w:val="32"/>
        </w:rPr>
      </w:pPr>
      <w:r w:rsidRPr="009A6E48">
        <w:rPr>
          <w:rFonts w:ascii="Times New Roman" w:hAnsi="Times New Roman" w:cs="Times New Roman"/>
          <w:i w:val="0"/>
          <w:sz w:val="32"/>
          <w:szCs w:val="32"/>
        </w:rPr>
        <w:t xml:space="preserve">Data Flow </w:t>
      </w:r>
      <w:r w:rsidR="00FC0546" w:rsidRPr="009A6E48">
        <w:rPr>
          <w:rFonts w:ascii="Times New Roman" w:hAnsi="Times New Roman" w:cs="Times New Roman"/>
          <w:i w:val="0"/>
          <w:sz w:val="32"/>
          <w:szCs w:val="32"/>
        </w:rPr>
        <w:t xml:space="preserve">Diagrams </w:t>
      </w:r>
    </w:p>
    <w:p w:rsidR="00020AC5" w:rsidRPr="00FE3397" w:rsidRDefault="00020AC5" w:rsidP="00020AC5">
      <w:pPr>
        <w:suppressAutoHyphens w:val="0"/>
        <w:rPr>
          <w:rFonts w:ascii="Times New Roman" w:eastAsia="Times New Roman" w:hAnsi="Times New Roman" w:cs="Times New Roman"/>
          <w:bCs/>
          <w:iCs/>
          <w:sz w:val="24"/>
          <w:szCs w:val="28"/>
        </w:rPr>
      </w:pPr>
    </w:p>
    <w:p w:rsidR="007362A6" w:rsidRPr="00FE3397" w:rsidRDefault="007362A6" w:rsidP="007362A6">
      <w:pPr>
        <w:suppressAutoHyphens w:val="0"/>
        <w:rPr>
          <w:rFonts w:ascii="Times New Roman" w:eastAsia="Times New Roman" w:hAnsi="Times New Roman" w:cs="Times New Roman"/>
          <w:bCs/>
          <w:iCs/>
          <w:sz w:val="24"/>
          <w:szCs w:val="28"/>
        </w:rPr>
      </w:pPr>
    </w:p>
    <w:p w:rsidR="007362A6" w:rsidRPr="00FE3397" w:rsidRDefault="007362A6" w:rsidP="007362A6">
      <w:pPr>
        <w:suppressAutoHyphens w:val="0"/>
        <w:rPr>
          <w:rFonts w:ascii="Times New Roman" w:eastAsia="Times New Roman" w:hAnsi="Times New Roman" w:cs="Times New Roman"/>
          <w:bCs/>
          <w:iCs/>
          <w:sz w:val="24"/>
          <w:szCs w:val="28"/>
        </w:rPr>
      </w:pPr>
    </w:p>
    <w:p w:rsidR="007362A6" w:rsidRPr="00FE3397" w:rsidRDefault="007E08E1" w:rsidP="007362A6">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01" type="#_x0000_t120" style="position:absolute;margin-left:161.25pt;margin-top:23.25pt;width:81.75pt;height:86.25pt;z-index:251730432">
            <v:textbox style="mso-next-textbox:#_x0000_s1101">
              <w:txbxContent>
                <w:p w:rsidR="00580E28" w:rsidRDefault="00580E28" w:rsidP="007362A6">
                  <w:pPr>
                    <w:rPr>
                      <w:sz w:val="16"/>
                      <w:szCs w:val="16"/>
                    </w:rPr>
                  </w:pPr>
                </w:p>
                <w:p w:rsidR="00580E28" w:rsidRPr="00C50F28" w:rsidRDefault="00580E28" w:rsidP="007362A6">
                  <w:pPr>
                    <w:rPr>
                      <w:rFonts w:ascii="Times New Roman" w:hAnsi="Times New Roman" w:cs="Times New Roman"/>
                      <w:b/>
                      <w:sz w:val="24"/>
                      <w:szCs w:val="24"/>
                    </w:rPr>
                  </w:pPr>
                  <w:r>
                    <w:rPr>
                      <w:rFonts w:ascii="Times New Roman" w:hAnsi="Times New Roman" w:cs="Times New Roman"/>
                      <w:b/>
                      <w:sz w:val="24"/>
                      <w:szCs w:val="24"/>
                    </w:rPr>
                    <w:t>insmsg</w:t>
                  </w:r>
                </w:p>
              </w:txbxContent>
            </v:textbox>
          </v:shape>
        </w:pict>
      </w:r>
      <w:r w:rsidRPr="007E08E1">
        <w:rPr>
          <w:rFonts w:ascii="Times New Roman" w:eastAsia="Times New Roman" w:hAnsi="Times New Roman" w:cs="Times New Roman"/>
          <w:bCs/>
          <w:iCs/>
          <w:noProof/>
          <w:sz w:val="24"/>
          <w:szCs w:val="28"/>
          <w:lang w:val="en-IN" w:eastAsia="en-IN"/>
        </w:rPr>
        <w:pict>
          <v:shapetype id="_x0000_t109" coordsize="21600,21600" o:spt="109" path="m,l,21600r21600,l21600,xe">
            <v:stroke joinstyle="miter"/>
            <v:path gradientshapeok="t" o:connecttype="rect"/>
          </v:shapetype>
          <v:shape id="_x0000_s1100" type="#_x0000_t109" style="position:absolute;margin-left:8.25pt;margin-top:23.25pt;width:66pt;height:108.75pt;z-index:251729408">
            <v:textbox style="mso-next-textbox:#_x0000_s1100">
              <w:txbxContent>
                <w:p w:rsidR="00580E28" w:rsidRDefault="00580E28" w:rsidP="007362A6">
                  <w:pPr>
                    <w:rPr>
                      <w:sz w:val="16"/>
                      <w:szCs w:val="16"/>
                    </w:rPr>
                  </w:pPr>
                </w:p>
                <w:p w:rsidR="00580E28" w:rsidRPr="00C50F28" w:rsidRDefault="00580E28" w:rsidP="007362A6">
                  <w:pPr>
                    <w:rPr>
                      <w:sz w:val="16"/>
                      <w:szCs w:val="16"/>
                    </w:rPr>
                  </w:pPr>
                </w:p>
                <w:p w:rsidR="00580E28" w:rsidRPr="00C50F28" w:rsidRDefault="00580E28" w:rsidP="007362A6">
                  <w:pPr>
                    <w:rPr>
                      <w:rFonts w:ascii="Times New Roman" w:hAnsi="Times New Roman" w:cs="Times New Roman"/>
                      <w:b/>
                      <w:sz w:val="24"/>
                      <w:szCs w:val="24"/>
                    </w:rPr>
                  </w:pPr>
                  <w:r>
                    <w:rPr>
                      <w:rFonts w:ascii="Times New Roman" w:hAnsi="Times New Roman" w:cs="Times New Roman"/>
                      <w:b/>
                      <w:sz w:val="24"/>
                      <w:szCs w:val="24"/>
                    </w:rPr>
                    <w:t xml:space="preserve"> Sender</w:t>
                  </w:r>
                </w:p>
              </w:txbxContent>
            </v:textbox>
          </v:shape>
        </w:pict>
      </w:r>
    </w:p>
    <w:p w:rsidR="007362A6" w:rsidRPr="00FE3397" w:rsidRDefault="007E08E1" w:rsidP="007362A6">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type id="_x0000_t32" coordsize="21600,21600" o:spt="32" o:oned="t" path="m,l21600,21600e" filled="f">
            <v:path arrowok="t" fillok="f" o:connecttype="none"/>
            <o:lock v:ext="edit" shapetype="t"/>
          </v:shapetype>
          <v:shape id="_x0000_s1106" type="#_x0000_t32" style="position:absolute;margin-left:348pt;margin-top:22.1pt;width:0;height:35.25pt;z-index:251735552" o:connectortype="straight"/>
        </w:pict>
      </w:r>
      <w:r w:rsidRPr="007E08E1">
        <w:rPr>
          <w:rFonts w:ascii="Times New Roman" w:eastAsia="Times New Roman" w:hAnsi="Times New Roman" w:cs="Times New Roman"/>
          <w:bCs/>
          <w:iCs/>
          <w:noProof/>
          <w:sz w:val="24"/>
          <w:szCs w:val="28"/>
          <w:lang w:val="en-IN" w:eastAsia="en-IN"/>
        </w:rPr>
        <w:pict>
          <v:shape id="_x0000_s1104" type="#_x0000_t32" style="position:absolute;margin-left:324.75pt;margin-top:22.1pt;width:0;height:35.25pt;z-index:251733504" o:connectortype="straight"/>
        </w:pict>
      </w:r>
      <w:r w:rsidRPr="007E08E1">
        <w:rPr>
          <w:rFonts w:ascii="Times New Roman" w:eastAsia="Times New Roman" w:hAnsi="Times New Roman" w:cs="Times New Roman"/>
          <w:bCs/>
          <w:iCs/>
          <w:noProof/>
          <w:sz w:val="24"/>
          <w:szCs w:val="28"/>
          <w:lang w:val="en-IN" w:eastAsia="en-IN"/>
        </w:rPr>
        <w:pict>
          <v:shape id="_x0000_s1103" type="#_x0000_t32" style="position:absolute;margin-left:324.75pt;margin-top:22.1pt;width:98.25pt;height:0;z-index:251732480" o:connectortype="straight"/>
        </w:pict>
      </w:r>
    </w:p>
    <w:p w:rsidR="007362A6" w:rsidRPr="00FE3397" w:rsidRDefault="007E08E1" w:rsidP="007362A6">
      <w:pPr>
        <w:tabs>
          <w:tab w:val="left" w:pos="6930"/>
          <w:tab w:val="left" w:pos="7395"/>
        </w:tabs>
        <w:suppressAutoHyphens w:val="0"/>
        <w:rPr>
          <w:rFonts w:ascii="Times New Roman" w:eastAsia="Times New Roman" w:hAnsi="Times New Roman" w:cs="Times New Roman"/>
          <w:b/>
          <w:bCs/>
          <w:iCs/>
          <w:sz w:val="26"/>
          <w:szCs w:val="26"/>
        </w:rPr>
      </w:pPr>
      <w:r w:rsidRPr="007E08E1">
        <w:rPr>
          <w:rFonts w:ascii="Times New Roman" w:eastAsia="Times New Roman" w:hAnsi="Times New Roman" w:cs="Times New Roman"/>
          <w:bCs/>
          <w:iCs/>
          <w:noProof/>
          <w:sz w:val="24"/>
          <w:szCs w:val="28"/>
          <w:lang w:val="en-IN" w:eastAsia="en-IN"/>
        </w:rPr>
        <w:pict>
          <v:shape id="_x0000_s1102" type="#_x0000_t32" style="position:absolute;margin-left:74.25pt;margin-top:19.5pt;width:87pt;height:0;z-index:251731456" o:connectortype="straight">
            <v:stroke endarrow="block"/>
          </v:shape>
        </w:pict>
      </w:r>
      <w:r w:rsidRPr="007E08E1">
        <w:rPr>
          <w:rFonts w:ascii="Times New Roman" w:eastAsia="Times New Roman" w:hAnsi="Times New Roman" w:cs="Times New Roman"/>
          <w:bCs/>
          <w:iCs/>
          <w:noProof/>
          <w:sz w:val="24"/>
          <w:szCs w:val="28"/>
          <w:lang w:val="en-IN" w:eastAsia="en-IN"/>
        </w:rPr>
        <w:pict>
          <v:shape id="_x0000_s1107" type="#_x0000_t32" style="position:absolute;margin-left:243pt;margin-top:15.75pt;width:81.75pt;height:0;flip:x;z-index:251736576" o:connectortype="straight">
            <v:stroke endarrow="block"/>
          </v:shape>
        </w:pict>
      </w:r>
      <w:r w:rsidR="007362A6" w:rsidRPr="00FE3397">
        <w:rPr>
          <w:rFonts w:ascii="Times New Roman" w:eastAsia="Times New Roman" w:hAnsi="Times New Roman" w:cs="Times New Roman"/>
          <w:bCs/>
          <w:iCs/>
          <w:sz w:val="24"/>
          <w:szCs w:val="28"/>
        </w:rPr>
        <w:t xml:space="preserve">                             Message</w:t>
      </w:r>
      <w:r w:rsidR="007362A6" w:rsidRPr="00FE3397">
        <w:rPr>
          <w:rFonts w:ascii="Times New Roman" w:eastAsia="Times New Roman" w:hAnsi="Times New Roman" w:cs="Times New Roman"/>
          <w:bCs/>
          <w:iCs/>
          <w:sz w:val="24"/>
          <w:szCs w:val="28"/>
        </w:rPr>
        <w:tab/>
        <w:t xml:space="preserve">    </w:t>
      </w:r>
      <w:r w:rsidR="007362A6" w:rsidRPr="00FE3397">
        <w:rPr>
          <w:rFonts w:ascii="Times New Roman" w:eastAsia="Times New Roman" w:hAnsi="Times New Roman" w:cs="Times New Roman"/>
          <w:b/>
          <w:bCs/>
          <w:iCs/>
          <w:sz w:val="26"/>
          <w:szCs w:val="26"/>
        </w:rPr>
        <w:t>tblname</w:t>
      </w:r>
    </w:p>
    <w:p w:rsidR="007362A6" w:rsidRPr="00FE3397" w:rsidRDefault="007E08E1" w:rsidP="007362A6">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105" type="#_x0000_t32" style="position:absolute;margin-left:324.75pt;margin-top:5.6pt;width:98.25pt;height:0;z-index:251734528" o:connectortype="straight"/>
        </w:pict>
      </w:r>
    </w:p>
    <w:p w:rsidR="007362A6" w:rsidRPr="00FE3397" w:rsidRDefault="007E08E1" w:rsidP="007362A6">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112" type="#_x0000_t32" style="position:absolute;margin-left:203.25pt;margin-top:4.7pt;width:.05pt;height:36.4pt;z-index:251741696" o:connectortype="straight"/>
        </w:pict>
      </w:r>
      <w:r w:rsidRPr="007E08E1">
        <w:rPr>
          <w:rFonts w:ascii="Times New Roman" w:eastAsia="Times New Roman" w:hAnsi="Times New Roman" w:cs="Times New Roman"/>
          <w:bCs/>
          <w:iCs/>
          <w:noProof/>
          <w:sz w:val="24"/>
          <w:szCs w:val="28"/>
          <w:lang w:val="en-IN" w:eastAsia="en-IN"/>
        </w:rPr>
        <w:pict>
          <v:shape id="_x0000_s1111" type="#_x0000_t32" style="position:absolute;margin-left:348pt;margin-top:22.1pt;width:0;height:35.25pt;z-index:251740672" o:connectortype="straight"/>
        </w:pict>
      </w:r>
      <w:r w:rsidRPr="007E08E1">
        <w:rPr>
          <w:rFonts w:ascii="Times New Roman" w:eastAsia="Times New Roman" w:hAnsi="Times New Roman" w:cs="Times New Roman"/>
          <w:bCs/>
          <w:iCs/>
          <w:noProof/>
          <w:sz w:val="24"/>
          <w:szCs w:val="28"/>
          <w:lang w:val="en-IN" w:eastAsia="en-IN"/>
        </w:rPr>
        <w:pict>
          <v:shape id="_x0000_s1109" type="#_x0000_t32" style="position:absolute;margin-left:324.75pt;margin-top:22.1pt;width:0;height:35.25pt;z-index:251738624" o:connectortype="straight"/>
        </w:pict>
      </w:r>
      <w:r w:rsidRPr="007E08E1">
        <w:rPr>
          <w:rFonts w:ascii="Times New Roman" w:eastAsia="Times New Roman" w:hAnsi="Times New Roman" w:cs="Times New Roman"/>
          <w:bCs/>
          <w:iCs/>
          <w:noProof/>
          <w:sz w:val="24"/>
          <w:szCs w:val="28"/>
          <w:lang w:val="en-IN" w:eastAsia="en-IN"/>
        </w:rPr>
        <w:pict>
          <v:shape id="_x0000_s1108" type="#_x0000_t32" style="position:absolute;margin-left:324.75pt;margin-top:22.1pt;width:98.25pt;height:0;z-index:251737600" o:connectortype="straight"/>
        </w:pict>
      </w:r>
    </w:p>
    <w:p w:rsidR="007362A6" w:rsidRPr="00FE3397" w:rsidRDefault="007E08E1" w:rsidP="007362A6">
      <w:pPr>
        <w:tabs>
          <w:tab w:val="left" w:pos="6930"/>
          <w:tab w:val="left" w:pos="7395"/>
        </w:tabs>
        <w:suppressAutoHyphens w:val="0"/>
        <w:rPr>
          <w:rFonts w:ascii="Times New Roman" w:eastAsia="Times New Roman" w:hAnsi="Times New Roman" w:cs="Times New Roman"/>
          <w:b/>
          <w:bCs/>
          <w:iCs/>
          <w:sz w:val="26"/>
          <w:szCs w:val="26"/>
        </w:rPr>
      </w:pPr>
      <w:r w:rsidRPr="007E08E1">
        <w:rPr>
          <w:rFonts w:ascii="Times New Roman" w:eastAsia="Times New Roman" w:hAnsi="Times New Roman" w:cs="Times New Roman"/>
          <w:bCs/>
          <w:iCs/>
          <w:noProof/>
          <w:sz w:val="24"/>
          <w:szCs w:val="28"/>
          <w:lang w:val="en-IN" w:eastAsia="en-IN"/>
        </w:rPr>
        <w:pict>
          <v:shape id="_x0000_s1113" type="#_x0000_t32" style="position:absolute;margin-left:203.25pt;margin-top:15.2pt;width:121.5pt;height:0;z-index:251742720" o:connectortype="straight">
            <v:stroke endarrow="block"/>
          </v:shape>
        </w:pict>
      </w:r>
      <w:r w:rsidR="007362A6" w:rsidRPr="00FE3397">
        <w:rPr>
          <w:rFonts w:ascii="Times New Roman" w:eastAsia="Times New Roman" w:hAnsi="Times New Roman" w:cs="Times New Roman"/>
          <w:bCs/>
          <w:iCs/>
          <w:sz w:val="24"/>
          <w:szCs w:val="28"/>
        </w:rPr>
        <w:tab/>
        <w:t xml:space="preserve">    </w:t>
      </w:r>
      <w:r w:rsidR="007362A6" w:rsidRPr="00FE3397">
        <w:rPr>
          <w:rFonts w:ascii="Times New Roman" w:eastAsia="Times New Roman" w:hAnsi="Times New Roman" w:cs="Times New Roman"/>
          <w:b/>
          <w:bCs/>
          <w:iCs/>
          <w:sz w:val="26"/>
          <w:szCs w:val="26"/>
        </w:rPr>
        <w:t>tblname</w:t>
      </w:r>
    </w:p>
    <w:p w:rsidR="007362A6" w:rsidRPr="00FE3397" w:rsidRDefault="007E08E1" w:rsidP="007362A6">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114" type="#_x0000_t32" style="position:absolute;margin-left:370.5pt;margin-top:5.6pt;width:0;height:87.8pt;flip:y;z-index:251743744" o:connectortype="straight"/>
        </w:pict>
      </w:r>
      <w:r w:rsidRPr="007E08E1">
        <w:rPr>
          <w:rFonts w:ascii="Times New Roman" w:eastAsia="Times New Roman" w:hAnsi="Times New Roman" w:cs="Times New Roman"/>
          <w:bCs/>
          <w:iCs/>
          <w:noProof/>
          <w:sz w:val="24"/>
          <w:szCs w:val="28"/>
          <w:lang w:val="en-IN" w:eastAsia="en-IN"/>
        </w:rPr>
        <w:pict>
          <v:shape id="_x0000_s1110" type="#_x0000_t32" style="position:absolute;margin-left:324.75pt;margin-top:5.6pt;width:98.25pt;height:0;z-index:251739648" o:connectortype="straight"/>
        </w:pict>
      </w:r>
      <w:r w:rsidR="007362A6" w:rsidRPr="00FE3397">
        <w:rPr>
          <w:rFonts w:ascii="Times New Roman" w:eastAsia="Times New Roman" w:hAnsi="Times New Roman" w:cs="Times New Roman"/>
          <w:bCs/>
          <w:iCs/>
          <w:sz w:val="24"/>
          <w:szCs w:val="28"/>
        </w:rPr>
        <w:t xml:space="preserve">                                                                                                    </w:t>
      </w:r>
    </w:p>
    <w:p w:rsidR="007362A6" w:rsidRPr="00FE3397" w:rsidRDefault="007E08E1" w:rsidP="007362A6">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97" type="#_x0000_t120" style="position:absolute;margin-left:161.25pt;margin-top:23.25pt;width:81.75pt;height:86.25pt;z-index:251726336">
            <v:textbox style="mso-next-textbox:#_x0000_s1097">
              <w:txbxContent>
                <w:p w:rsidR="00580E28" w:rsidRDefault="00580E28" w:rsidP="007362A6">
                  <w:pPr>
                    <w:rPr>
                      <w:sz w:val="16"/>
                      <w:szCs w:val="16"/>
                    </w:rPr>
                  </w:pPr>
                </w:p>
                <w:p w:rsidR="00580E28" w:rsidRPr="00C50F28" w:rsidRDefault="00580E28" w:rsidP="007362A6">
                  <w:pPr>
                    <w:rPr>
                      <w:rFonts w:ascii="Times New Roman" w:hAnsi="Times New Roman" w:cs="Times New Roman"/>
                      <w:b/>
                      <w:sz w:val="24"/>
                      <w:szCs w:val="24"/>
                    </w:rPr>
                  </w:pPr>
                  <w:r w:rsidRPr="00C50F28">
                    <w:rPr>
                      <w:rFonts w:ascii="Times New Roman" w:hAnsi="Times New Roman" w:cs="Times New Roman"/>
                      <w:b/>
                      <w:sz w:val="24"/>
                      <w:szCs w:val="24"/>
                    </w:rPr>
                    <w:t>dispmsg</w:t>
                  </w:r>
                </w:p>
              </w:txbxContent>
            </v:textbox>
          </v:shape>
        </w:pict>
      </w:r>
      <w:r w:rsidRPr="007E08E1">
        <w:rPr>
          <w:rFonts w:ascii="Times New Roman" w:eastAsia="Times New Roman" w:hAnsi="Times New Roman" w:cs="Times New Roman"/>
          <w:bCs/>
          <w:iCs/>
          <w:noProof/>
          <w:sz w:val="24"/>
          <w:szCs w:val="28"/>
          <w:lang w:val="en-IN" w:eastAsia="en-IN"/>
        </w:rPr>
        <w:pict>
          <v:shape id="_x0000_s1096" type="#_x0000_t109" style="position:absolute;margin-left:8.25pt;margin-top:23.25pt;width:66pt;height:108.75pt;z-index:251725312">
            <v:textbox style="mso-next-textbox:#_x0000_s1096">
              <w:txbxContent>
                <w:p w:rsidR="00580E28" w:rsidRDefault="00580E28" w:rsidP="007362A6">
                  <w:pPr>
                    <w:rPr>
                      <w:sz w:val="16"/>
                      <w:szCs w:val="16"/>
                    </w:rPr>
                  </w:pPr>
                </w:p>
                <w:p w:rsidR="00580E28" w:rsidRPr="00C50F28" w:rsidRDefault="00580E28" w:rsidP="007362A6">
                  <w:pPr>
                    <w:rPr>
                      <w:sz w:val="16"/>
                      <w:szCs w:val="16"/>
                    </w:rPr>
                  </w:pPr>
                </w:p>
                <w:p w:rsidR="00580E28" w:rsidRPr="00C50F28" w:rsidRDefault="00580E28" w:rsidP="007362A6">
                  <w:pPr>
                    <w:rPr>
                      <w:rFonts w:ascii="Times New Roman" w:hAnsi="Times New Roman" w:cs="Times New Roman"/>
                      <w:b/>
                      <w:sz w:val="24"/>
                      <w:szCs w:val="24"/>
                    </w:rPr>
                  </w:pPr>
                  <w:r w:rsidRPr="00C50F28">
                    <w:rPr>
                      <w:rFonts w:ascii="Times New Roman" w:hAnsi="Times New Roman" w:cs="Times New Roman"/>
                      <w:b/>
                      <w:sz w:val="24"/>
                      <w:szCs w:val="24"/>
                    </w:rPr>
                    <w:t xml:space="preserve"> Receiver</w:t>
                  </w:r>
                </w:p>
              </w:txbxContent>
            </v:textbox>
          </v:shape>
        </w:pict>
      </w:r>
    </w:p>
    <w:p w:rsidR="007362A6" w:rsidRPr="00FE3397" w:rsidRDefault="007362A6" w:rsidP="007362A6">
      <w:pPr>
        <w:suppressAutoHyphens w:val="0"/>
        <w:rPr>
          <w:rFonts w:ascii="Times New Roman" w:eastAsia="Times New Roman" w:hAnsi="Times New Roman" w:cs="Times New Roman"/>
          <w:bCs/>
          <w:iCs/>
          <w:sz w:val="24"/>
          <w:szCs w:val="28"/>
        </w:rPr>
      </w:pPr>
    </w:p>
    <w:p w:rsidR="007362A6" w:rsidRPr="00FE3397" w:rsidRDefault="007E08E1" w:rsidP="007362A6">
      <w:pPr>
        <w:tabs>
          <w:tab w:val="left" w:pos="6930"/>
          <w:tab w:val="left" w:pos="7395"/>
        </w:tabs>
        <w:suppressAutoHyphens w:val="0"/>
        <w:rPr>
          <w:rFonts w:ascii="Times New Roman" w:eastAsia="Times New Roman" w:hAnsi="Times New Roman" w:cs="Times New Roman"/>
          <w:b/>
          <w:bCs/>
          <w:iCs/>
          <w:sz w:val="26"/>
          <w:szCs w:val="26"/>
        </w:rPr>
      </w:pPr>
      <w:r w:rsidRPr="007E08E1">
        <w:rPr>
          <w:rFonts w:ascii="Times New Roman" w:eastAsia="Times New Roman" w:hAnsi="Times New Roman" w:cs="Times New Roman"/>
          <w:bCs/>
          <w:iCs/>
          <w:noProof/>
          <w:sz w:val="24"/>
          <w:szCs w:val="28"/>
          <w:lang w:val="en-IN" w:eastAsia="en-IN"/>
        </w:rPr>
        <w:pict>
          <v:shape id="_x0000_s1099" type="#_x0000_t32" style="position:absolute;margin-left:243pt;margin-top:15.8pt;width:127.5pt;height:0;flip:x;z-index:251728384" o:connectortype="straight">
            <v:stroke endarrow="block"/>
          </v:shape>
        </w:pict>
      </w:r>
      <w:r w:rsidRPr="007E08E1">
        <w:rPr>
          <w:rFonts w:ascii="Times New Roman" w:eastAsia="Times New Roman" w:hAnsi="Times New Roman" w:cs="Times New Roman"/>
          <w:bCs/>
          <w:iCs/>
          <w:noProof/>
          <w:sz w:val="24"/>
          <w:szCs w:val="28"/>
          <w:lang w:val="en-IN" w:eastAsia="en-IN"/>
        </w:rPr>
        <w:pict>
          <v:shape id="_x0000_s1098" type="#_x0000_t32" style="position:absolute;margin-left:74.25pt;margin-top:19.5pt;width:87pt;height:0;flip:x;z-index:251727360" o:connectortype="straight">
            <v:stroke endarrow="block"/>
          </v:shape>
        </w:pict>
      </w:r>
      <w:r w:rsidR="007362A6" w:rsidRPr="00FE3397">
        <w:rPr>
          <w:rFonts w:ascii="Times New Roman" w:eastAsia="Times New Roman" w:hAnsi="Times New Roman" w:cs="Times New Roman"/>
          <w:bCs/>
          <w:iCs/>
          <w:sz w:val="24"/>
          <w:szCs w:val="28"/>
        </w:rPr>
        <w:t xml:space="preserve">                              Message</w:t>
      </w:r>
      <w:r w:rsidR="007362A6" w:rsidRPr="00FE3397">
        <w:rPr>
          <w:rFonts w:ascii="Times New Roman" w:eastAsia="Times New Roman" w:hAnsi="Times New Roman" w:cs="Times New Roman"/>
          <w:bCs/>
          <w:iCs/>
          <w:sz w:val="24"/>
          <w:szCs w:val="28"/>
        </w:rPr>
        <w:tab/>
      </w:r>
    </w:p>
    <w:p w:rsidR="007362A6" w:rsidRPr="00FE3397" w:rsidRDefault="007362A6" w:rsidP="007362A6">
      <w:pPr>
        <w:suppressAutoHyphens w:val="0"/>
        <w:rPr>
          <w:rFonts w:ascii="Times New Roman" w:eastAsia="Times New Roman" w:hAnsi="Times New Roman" w:cs="Times New Roman"/>
          <w:bCs/>
          <w:iCs/>
          <w:sz w:val="24"/>
          <w:szCs w:val="28"/>
        </w:rPr>
      </w:pPr>
    </w:p>
    <w:p w:rsidR="007362A6" w:rsidRPr="00FE3397" w:rsidRDefault="007362A6" w:rsidP="007362A6">
      <w:pPr>
        <w:suppressAutoHyphens w:val="0"/>
        <w:rPr>
          <w:rFonts w:ascii="Times New Roman" w:eastAsia="Times New Roman" w:hAnsi="Times New Roman" w:cs="Times New Roman"/>
          <w:bCs/>
          <w:iCs/>
          <w:sz w:val="24"/>
          <w:szCs w:val="28"/>
        </w:rPr>
      </w:pPr>
    </w:p>
    <w:p w:rsidR="007362A6" w:rsidRPr="00FE3397" w:rsidRDefault="007362A6" w:rsidP="007362A6">
      <w:pPr>
        <w:suppressAutoHyphens w:val="0"/>
        <w:rPr>
          <w:rFonts w:ascii="Times New Roman" w:eastAsia="Times New Roman" w:hAnsi="Times New Roman" w:cs="Times New Roman"/>
          <w:bCs/>
          <w:iCs/>
          <w:sz w:val="24"/>
          <w:szCs w:val="28"/>
        </w:rPr>
      </w:pPr>
    </w:p>
    <w:p w:rsidR="00020AC5" w:rsidRPr="00FE3397" w:rsidRDefault="00020AC5" w:rsidP="00020AC5">
      <w:pPr>
        <w:suppressAutoHyphens w:val="0"/>
        <w:rPr>
          <w:rFonts w:ascii="Times New Roman" w:eastAsia="Times New Roman" w:hAnsi="Times New Roman" w:cs="Times New Roman"/>
          <w:bCs/>
          <w:iCs/>
          <w:sz w:val="24"/>
          <w:szCs w:val="28"/>
        </w:rPr>
      </w:pPr>
    </w:p>
    <w:p w:rsidR="00020AC5" w:rsidRPr="00FE3397" w:rsidRDefault="009B2151" w:rsidP="009B2151">
      <w:pPr>
        <w:suppressAutoHyphens w:val="0"/>
        <w:jc w:val="center"/>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Private Message</w:t>
      </w:r>
    </w:p>
    <w:p w:rsidR="00020AC5" w:rsidRPr="00FE3397" w:rsidRDefault="00020AC5" w:rsidP="00020AC5">
      <w:pPr>
        <w:suppressAutoHyphens w:val="0"/>
        <w:rPr>
          <w:rFonts w:ascii="Times New Roman" w:eastAsia="Times New Roman" w:hAnsi="Times New Roman" w:cs="Times New Roman"/>
          <w:bCs/>
          <w:iCs/>
          <w:sz w:val="24"/>
          <w:szCs w:val="28"/>
        </w:rPr>
      </w:pPr>
    </w:p>
    <w:p w:rsidR="00020AC5" w:rsidRPr="00FE3397" w:rsidRDefault="00020AC5" w:rsidP="00020AC5">
      <w:pPr>
        <w:suppressAutoHyphens w:val="0"/>
        <w:rPr>
          <w:rFonts w:ascii="Times New Roman" w:eastAsia="Times New Roman" w:hAnsi="Times New Roman" w:cs="Times New Roman"/>
          <w:bCs/>
          <w:iCs/>
          <w:sz w:val="24"/>
          <w:szCs w:val="28"/>
        </w:rPr>
      </w:pPr>
    </w:p>
    <w:p w:rsidR="00020AC5" w:rsidRPr="00FE3397" w:rsidRDefault="00020AC5" w:rsidP="00020AC5">
      <w:pPr>
        <w:suppressAutoHyphens w:val="0"/>
        <w:rPr>
          <w:rFonts w:ascii="Times New Roman" w:eastAsia="Times New Roman" w:hAnsi="Times New Roman" w:cs="Times New Roman"/>
          <w:bCs/>
          <w:iCs/>
          <w:sz w:val="24"/>
          <w:szCs w:val="28"/>
        </w:rPr>
      </w:pPr>
    </w:p>
    <w:p w:rsidR="00020AC5" w:rsidRPr="00FE3397" w:rsidRDefault="00020AC5" w:rsidP="00020AC5">
      <w:pPr>
        <w:suppressAutoHyphens w:val="0"/>
        <w:rPr>
          <w:rFonts w:ascii="Times New Roman" w:eastAsia="Times New Roman" w:hAnsi="Times New Roman" w:cs="Times New Roman"/>
          <w:bCs/>
          <w:iCs/>
          <w:sz w:val="24"/>
          <w:szCs w:val="28"/>
        </w:rPr>
      </w:pPr>
    </w:p>
    <w:p w:rsidR="00020AC5" w:rsidRPr="00FE3397" w:rsidRDefault="00020AC5" w:rsidP="00020AC5">
      <w:pPr>
        <w:suppressAutoHyphens w:val="0"/>
        <w:rPr>
          <w:rFonts w:ascii="Times New Roman" w:eastAsia="Times New Roman" w:hAnsi="Times New Roman" w:cs="Times New Roman"/>
          <w:bCs/>
          <w:iCs/>
          <w:sz w:val="24"/>
          <w:szCs w:val="28"/>
        </w:rPr>
      </w:pPr>
    </w:p>
    <w:p w:rsidR="009B2151" w:rsidRPr="00FE3397" w:rsidRDefault="009B2151" w:rsidP="00020AC5">
      <w:pPr>
        <w:suppressAutoHyphens w:val="0"/>
        <w:rPr>
          <w:rFonts w:ascii="Times New Roman" w:eastAsia="Times New Roman" w:hAnsi="Times New Roman" w:cs="Times New Roman"/>
          <w:bCs/>
          <w:iCs/>
          <w:sz w:val="24"/>
          <w:szCs w:val="28"/>
        </w:rPr>
      </w:pPr>
    </w:p>
    <w:p w:rsidR="009B2151" w:rsidRPr="00FE3397" w:rsidRDefault="009B2151" w:rsidP="00020AC5">
      <w:pPr>
        <w:suppressAutoHyphens w:val="0"/>
        <w:rPr>
          <w:rFonts w:ascii="Times New Roman" w:eastAsia="Times New Roman" w:hAnsi="Times New Roman" w:cs="Times New Roman"/>
          <w:bCs/>
          <w:iCs/>
          <w:sz w:val="24"/>
          <w:szCs w:val="28"/>
        </w:rPr>
      </w:pPr>
    </w:p>
    <w:p w:rsidR="009B2151" w:rsidRPr="00FE3397" w:rsidRDefault="009B2151" w:rsidP="00020AC5">
      <w:pPr>
        <w:suppressAutoHyphens w:val="0"/>
        <w:rPr>
          <w:rFonts w:ascii="Times New Roman" w:eastAsia="Times New Roman" w:hAnsi="Times New Roman" w:cs="Times New Roman"/>
          <w:bCs/>
          <w:iCs/>
          <w:sz w:val="24"/>
          <w:szCs w:val="28"/>
        </w:rPr>
      </w:pPr>
    </w:p>
    <w:p w:rsidR="009B2151"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91" type="#_x0000_t32" style="position:absolute;margin-left:348pt;margin-top:22.1pt;width:0;height:35.25pt;z-index:251719168" o:connectortype="straight"/>
        </w:pict>
      </w:r>
      <w:r w:rsidRPr="007E08E1">
        <w:rPr>
          <w:rFonts w:ascii="Times New Roman" w:eastAsia="Times New Roman" w:hAnsi="Times New Roman" w:cs="Times New Roman"/>
          <w:bCs/>
          <w:iCs/>
          <w:noProof/>
          <w:sz w:val="24"/>
          <w:szCs w:val="28"/>
          <w:lang w:val="en-IN" w:eastAsia="en-IN"/>
        </w:rPr>
        <w:pict>
          <v:shape id="_x0000_s1089" type="#_x0000_t32" style="position:absolute;margin-left:324.75pt;margin-top:22.1pt;width:0;height:35.25pt;z-index:251717120" o:connectortype="straight"/>
        </w:pict>
      </w:r>
      <w:r w:rsidRPr="007E08E1">
        <w:rPr>
          <w:rFonts w:ascii="Times New Roman" w:eastAsia="Times New Roman" w:hAnsi="Times New Roman" w:cs="Times New Roman"/>
          <w:bCs/>
          <w:iCs/>
          <w:noProof/>
          <w:sz w:val="24"/>
          <w:szCs w:val="28"/>
          <w:lang w:val="en-IN" w:eastAsia="en-IN"/>
        </w:rPr>
        <w:pict>
          <v:shape id="_x0000_s1088" type="#_x0000_t32" style="position:absolute;margin-left:324.75pt;margin-top:22.1pt;width:98.25pt;height:0;z-index:251716096" o:connectortype="straight"/>
        </w:pict>
      </w:r>
    </w:p>
    <w:p w:rsidR="009B2151" w:rsidRPr="00FE3397" w:rsidRDefault="007E08E1" w:rsidP="009B2151">
      <w:pPr>
        <w:tabs>
          <w:tab w:val="left" w:pos="6930"/>
          <w:tab w:val="left" w:pos="7395"/>
        </w:tabs>
        <w:suppressAutoHyphens w:val="0"/>
        <w:rPr>
          <w:rFonts w:ascii="Times New Roman" w:eastAsia="Times New Roman" w:hAnsi="Times New Roman" w:cs="Times New Roman"/>
          <w:b/>
          <w:bCs/>
          <w:iCs/>
          <w:sz w:val="26"/>
          <w:szCs w:val="26"/>
        </w:rPr>
      </w:pPr>
      <w:r w:rsidRPr="007E08E1">
        <w:rPr>
          <w:rFonts w:ascii="Times New Roman" w:eastAsia="Times New Roman" w:hAnsi="Times New Roman" w:cs="Times New Roman"/>
          <w:bCs/>
          <w:iCs/>
          <w:noProof/>
          <w:sz w:val="24"/>
          <w:szCs w:val="28"/>
          <w:lang w:val="en-IN" w:eastAsia="en-IN"/>
        </w:rPr>
        <w:pict>
          <v:shape id="_x0000_s1093" type="#_x0000_t32" style="position:absolute;margin-left:204.05pt;margin-top:18.05pt;width:0;height:58.25pt;z-index:251721216" o:connectortype="straight">
            <v:stroke endarrow="block"/>
          </v:shape>
        </w:pict>
      </w:r>
      <w:r w:rsidRPr="007E08E1">
        <w:rPr>
          <w:rFonts w:ascii="Times New Roman" w:eastAsia="Times New Roman" w:hAnsi="Times New Roman" w:cs="Times New Roman"/>
          <w:bCs/>
          <w:iCs/>
          <w:noProof/>
          <w:sz w:val="24"/>
          <w:szCs w:val="28"/>
          <w:lang w:val="en-IN" w:eastAsia="en-IN"/>
        </w:rPr>
        <w:pict>
          <v:shape id="_x0000_s1092" type="#_x0000_t32" style="position:absolute;margin-left:204.05pt;margin-top:18pt;width:120.75pt;height:.05pt;flip:x;z-index:251720192" o:connectortype="straight"/>
        </w:pict>
      </w:r>
      <w:r w:rsidR="009B2151" w:rsidRPr="00FE3397">
        <w:rPr>
          <w:rFonts w:ascii="Times New Roman" w:eastAsia="Times New Roman" w:hAnsi="Times New Roman" w:cs="Times New Roman"/>
          <w:bCs/>
          <w:iCs/>
          <w:sz w:val="24"/>
          <w:szCs w:val="28"/>
        </w:rPr>
        <w:t xml:space="preserve">                                                                             Member Details</w:t>
      </w:r>
      <w:r w:rsidR="009B2151" w:rsidRPr="00FE3397">
        <w:rPr>
          <w:rFonts w:ascii="Times New Roman" w:eastAsia="Times New Roman" w:hAnsi="Times New Roman" w:cs="Times New Roman"/>
          <w:bCs/>
          <w:iCs/>
          <w:sz w:val="24"/>
          <w:szCs w:val="28"/>
        </w:rPr>
        <w:tab/>
        <w:t xml:space="preserve">    </w:t>
      </w:r>
      <w:r w:rsidR="009B2151" w:rsidRPr="00FE3397">
        <w:rPr>
          <w:rFonts w:ascii="Times New Roman" w:eastAsia="Times New Roman" w:hAnsi="Times New Roman" w:cs="Times New Roman"/>
          <w:b/>
          <w:bCs/>
          <w:iCs/>
          <w:sz w:val="26"/>
          <w:szCs w:val="26"/>
        </w:rPr>
        <w:t>tblname</w:t>
      </w:r>
    </w:p>
    <w:p w:rsidR="007362A6"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90" type="#_x0000_t32" style="position:absolute;margin-left:324.8pt;margin-top:4.3pt;width:98.25pt;height:0;z-index:251718144" o:connectortype="straight"/>
        </w:pict>
      </w:r>
    </w:p>
    <w:p w:rsidR="009B2151"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76" type="#_x0000_t109" style="position:absolute;margin-left:1.5pt;margin-top:23.25pt;width:72.75pt;height:108.75pt;z-index:251703808">
            <v:textbox style="mso-next-textbox:#_x0000_s1076">
              <w:txbxContent>
                <w:p w:rsidR="00580E28" w:rsidRDefault="00580E28" w:rsidP="009B2151">
                  <w:pPr>
                    <w:rPr>
                      <w:sz w:val="16"/>
                      <w:szCs w:val="16"/>
                    </w:rPr>
                  </w:pPr>
                </w:p>
                <w:p w:rsidR="00580E28" w:rsidRPr="00C50F28" w:rsidRDefault="00580E28" w:rsidP="009B2151">
                  <w:pPr>
                    <w:rPr>
                      <w:rFonts w:ascii="Times New Roman" w:hAnsi="Times New Roman" w:cs="Times New Roman"/>
                      <w:b/>
                      <w:sz w:val="24"/>
                      <w:szCs w:val="24"/>
                    </w:rPr>
                  </w:pPr>
                  <w:r>
                    <w:rPr>
                      <w:rFonts w:ascii="Times New Roman" w:hAnsi="Times New Roman" w:cs="Times New Roman"/>
                      <w:b/>
                      <w:sz w:val="24"/>
                      <w:szCs w:val="24"/>
                    </w:rPr>
                    <w:t xml:space="preserve"> Registered   User</w:t>
                  </w:r>
                </w:p>
              </w:txbxContent>
            </v:textbox>
          </v:shape>
        </w:pict>
      </w:r>
      <w:r w:rsidRPr="007E08E1">
        <w:rPr>
          <w:rFonts w:ascii="Times New Roman" w:eastAsia="Times New Roman" w:hAnsi="Times New Roman" w:cs="Times New Roman"/>
          <w:bCs/>
          <w:iCs/>
          <w:noProof/>
          <w:sz w:val="24"/>
          <w:szCs w:val="28"/>
          <w:lang w:val="en-IN" w:eastAsia="en-IN"/>
        </w:rPr>
        <w:pict>
          <v:shape id="_x0000_s1077" type="#_x0000_t120" style="position:absolute;margin-left:161.25pt;margin-top:23.25pt;width:81.75pt;height:86.25pt;z-index:251704832">
            <v:textbox style="mso-next-textbox:#_x0000_s1077">
              <w:txbxContent>
                <w:p w:rsidR="00580E28" w:rsidRDefault="00580E28" w:rsidP="009B2151">
                  <w:pPr>
                    <w:rPr>
                      <w:sz w:val="16"/>
                      <w:szCs w:val="16"/>
                    </w:rPr>
                  </w:pPr>
                </w:p>
                <w:p w:rsidR="00580E28" w:rsidRPr="00C50F28" w:rsidRDefault="00580E28" w:rsidP="009B2151">
                  <w:pPr>
                    <w:rPr>
                      <w:rFonts w:ascii="Times New Roman" w:hAnsi="Times New Roman" w:cs="Times New Roman"/>
                      <w:b/>
                      <w:sz w:val="24"/>
                      <w:szCs w:val="24"/>
                    </w:rPr>
                  </w:pPr>
                  <w:r>
                    <w:rPr>
                      <w:rFonts w:ascii="Times New Roman" w:hAnsi="Times New Roman" w:cs="Times New Roman"/>
                      <w:b/>
                      <w:sz w:val="24"/>
                      <w:szCs w:val="24"/>
                    </w:rPr>
                    <w:t>insmsg</w:t>
                  </w:r>
                </w:p>
              </w:txbxContent>
            </v:textbox>
          </v:shape>
        </w:pict>
      </w:r>
    </w:p>
    <w:p w:rsidR="009B2151" w:rsidRPr="00FE3397" w:rsidRDefault="007E08E1" w:rsidP="009B2151">
      <w:pPr>
        <w:suppressAutoHyphens w:val="0"/>
        <w:spacing w:after="12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82" type="#_x0000_t32" style="position:absolute;margin-left:348pt;margin-top:22.1pt;width:0;height:35.25pt;z-index:251709952" o:connectortype="straight"/>
        </w:pict>
      </w:r>
      <w:r w:rsidRPr="007E08E1">
        <w:rPr>
          <w:rFonts w:ascii="Times New Roman" w:eastAsia="Times New Roman" w:hAnsi="Times New Roman" w:cs="Times New Roman"/>
          <w:bCs/>
          <w:iCs/>
          <w:noProof/>
          <w:sz w:val="24"/>
          <w:szCs w:val="28"/>
          <w:lang w:val="en-IN" w:eastAsia="en-IN"/>
        </w:rPr>
        <w:pict>
          <v:shape id="_x0000_s1080" type="#_x0000_t32" style="position:absolute;margin-left:324.75pt;margin-top:22.1pt;width:0;height:35.25pt;z-index:251707904" o:connectortype="straight"/>
        </w:pict>
      </w:r>
      <w:r w:rsidRPr="007E08E1">
        <w:rPr>
          <w:rFonts w:ascii="Times New Roman" w:eastAsia="Times New Roman" w:hAnsi="Times New Roman" w:cs="Times New Roman"/>
          <w:bCs/>
          <w:iCs/>
          <w:noProof/>
          <w:sz w:val="24"/>
          <w:szCs w:val="28"/>
          <w:lang w:val="en-IN" w:eastAsia="en-IN"/>
        </w:rPr>
        <w:pict>
          <v:shape id="_x0000_s1079" type="#_x0000_t32" style="position:absolute;margin-left:324.75pt;margin-top:22.1pt;width:98.25pt;height:0;z-index:251706880" o:connectortype="straight"/>
        </w:pict>
      </w:r>
      <w:r w:rsidR="009B2151" w:rsidRPr="00FE3397">
        <w:rPr>
          <w:rFonts w:ascii="Times New Roman" w:eastAsia="Times New Roman" w:hAnsi="Times New Roman" w:cs="Times New Roman"/>
          <w:bCs/>
          <w:iCs/>
          <w:sz w:val="24"/>
          <w:szCs w:val="28"/>
        </w:rPr>
        <w:t xml:space="preserve">                           Formatted Query</w:t>
      </w:r>
    </w:p>
    <w:p w:rsidR="009B2151" w:rsidRPr="00FE3397" w:rsidRDefault="007E08E1" w:rsidP="009B2151">
      <w:pPr>
        <w:tabs>
          <w:tab w:val="left" w:pos="6930"/>
          <w:tab w:val="left" w:pos="7395"/>
        </w:tabs>
        <w:suppressAutoHyphens w:val="0"/>
        <w:rPr>
          <w:rFonts w:ascii="Times New Roman" w:eastAsia="Times New Roman" w:hAnsi="Times New Roman" w:cs="Times New Roman"/>
          <w:b/>
          <w:bCs/>
          <w:iCs/>
          <w:sz w:val="26"/>
          <w:szCs w:val="26"/>
        </w:rPr>
      </w:pPr>
      <w:r w:rsidRPr="007E08E1">
        <w:rPr>
          <w:rFonts w:ascii="Times New Roman" w:eastAsia="Times New Roman" w:hAnsi="Times New Roman" w:cs="Times New Roman"/>
          <w:bCs/>
          <w:iCs/>
          <w:noProof/>
          <w:sz w:val="24"/>
          <w:szCs w:val="28"/>
          <w:lang w:val="en-IN" w:eastAsia="en-IN"/>
        </w:rPr>
        <w:pict>
          <v:shape id="_x0000_s1078" type="#_x0000_t32" style="position:absolute;margin-left:74.25pt;margin-top:24.85pt;width:87pt;height:0;z-index:251705856" o:connectortype="straight">
            <v:stroke endarrow="block"/>
          </v:shape>
        </w:pict>
      </w:r>
      <w:r w:rsidRPr="007E08E1">
        <w:rPr>
          <w:rFonts w:ascii="Times New Roman" w:eastAsia="Times New Roman" w:hAnsi="Times New Roman" w:cs="Times New Roman"/>
          <w:bCs/>
          <w:iCs/>
          <w:noProof/>
          <w:sz w:val="24"/>
          <w:szCs w:val="28"/>
          <w:lang w:val="en-IN" w:eastAsia="en-IN"/>
        </w:rPr>
        <w:pict>
          <v:shape id="_x0000_s1083" type="#_x0000_t32" style="position:absolute;margin-left:243pt;margin-top:19.45pt;width:81.75pt;height:.05pt;flip:x;z-index:251710976" o:connectortype="straight">
            <v:stroke endarrow="block"/>
          </v:shape>
        </w:pict>
      </w:r>
      <w:r w:rsidR="009B2151" w:rsidRPr="00FE3397">
        <w:rPr>
          <w:rFonts w:ascii="Times New Roman" w:eastAsia="Times New Roman" w:hAnsi="Times New Roman" w:cs="Times New Roman"/>
          <w:bCs/>
          <w:iCs/>
          <w:sz w:val="24"/>
          <w:szCs w:val="28"/>
        </w:rPr>
        <w:t xml:space="preserve">                            Data                                                 Query Details</w:t>
      </w:r>
      <w:r w:rsidR="009B2151" w:rsidRPr="00FE3397">
        <w:rPr>
          <w:rFonts w:ascii="Times New Roman" w:eastAsia="Times New Roman" w:hAnsi="Times New Roman" w:cs="Times New Roman"/>
          <w:bCs/>
          <w:iCs/>
          <w:sz w:val="24"/>
          <w:szCs w:val="28"/>
        </w:rPr>
        <w:tab/>
        <w:t xml:space="preserve">    </w:t>
      </w:r>
      <w:r w:rsidR="009B2151" w:rsidRPr="00FE3397">
        <w:rPr>
          <w:rFonts w:ascii="Times New Roman" w:eastAsia="Times New Roman" w:hAnsi="Times New Roman" w:cs="Times New Roman"/>
          <w:b/>
          <w:bCs/>
          <w:iCs/>
          <w:sz w:val="26"/>
          <w:szCs w:val="26"/>
        </w:rPr>
        <w:t>tblname</w:t>
      </w:r>
    </w:p>
    <w:p w:rsidR="009B2151"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81" type="#_x0000_t32" style="position:absolute;margin-left:324.8pt;margin-top:8.3pt;width:98.25pt;height:0;z-index:251708928" o:connectortype="straight"/>
        </w:pict>
      </w:r>
    </w:p>
    <w:p w:rsidR="007362A6"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95" type="#_x0000_t32" style="position:absolute;margin-left:204.05pt;margin-top:8.7pt;width:0;height:58.5pt;z-index:251723264" o:connectortype="straight"/>
        </w:pict>
      </w:r>
    </w:p>
    <w:p w:rsidR="009B2151"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87" type="#_x0000_t32" style="position:absolute;margin-left:348pt;margin-top:22.1pt;width:0;height:35.25pt;z-index:251715072" o:connectortype="straight"/>
        </w:pict>
      </w:r>
      <w:r w:rsidRPr="007E08E1">
        <w:rPr>
          <w:rFonts w:ascii="Times New Roman" w:eastAsia="Times New Roman" w:hAnsi="Times New Roman" w:cs="Times New Roman"/>
          <w:bCs/>
          <w:iCs/>
          <w:noProof/>
          <w:sz w:val="24"/>
          <w:szCs w:val="28"/>
          <w:lang w:val="en-IN" w:eastAsia="en-IN"/>
        </w:rPr>
        <w:pict>
          <v:shape id="_x0000_s1085" type="#_x0000_t32" style="position:absolute;margin-left:324.75pt;margin-top:22.1pt;width:0;height:35.25pt;z-index:251713024" o:connectortype="straight"/>
        </w:pict>
      </w:r>
      <w:r w:rsidRPr="007E08E1">
        <w:rPr>
          <w:rFonts w:ascii="Times New Roman" w:eastAsia="Times New Roman" w:hAnsi="Times New Roman" w:cs="Times New Roman"/>
          <w:bCs/>
          <w:iCs/>
          <w:noProof/>
          <w:sz w:val="24"/>
          <w:szCs w:val="28"/>
          <w:lang w:val="en-IN" w:eastAsia="en-IN"/>
        </w:rPr>
        <w:pict>
          <v:shape id="_x0000_s1084" type="#_x0000_t32" style="position:absolute;margin-left:324.75pt;margin-top:22.1pt;width:98.25pt;height:0;z-index:251712000" o:connectortype="straight"/>
        </w:pict>
      </w:r>
    </w:p>
    <w:p w:rsidR="009B2151" w:rsidRPr="00FE3397" w:rsidRDefault="007E08E1" w:rsidP="009B2151">
      <w:pPr>
        <w:tabs>
          <w:tab w:val="left" w:pos="6930"/>
          <w:tab w:val="left" w:pos="7395"/>
        </w:tabs>
        <w:suppressAutoHyphens w:val="0"/>
        <w:rPr>
          <w:rFonts w:ascii="Times New Roman" w:eastAsia="Times New Roman" w:hAnsi="Times New Roman" w:cs="Times New Roman"/>
          <w:b/>
          <w:bCs/>
          <w:iCs/>
          <w:sz w:val="26"/>
          <w:szCs w:val="26"/>
        </w:rPr>
      </w:pPr>
      <w:r w:rsidRPr="007E08E1">
        <w:rPr>
          <w:rFonts w:ascii="Times New Roman" w:eastAsia="Times New Roman" w:hAnsi="Times New Roman" w:cs="Times New Roman"/>
          <w:bCs/>
          <w:iCs/>
          <w:noProof/>
          <w:sz w:val="24"/>
          <w:szCs w:val="28"/>
          <w:lang w:val="en-IN" w:eastAsia="en-IN"/>
        </w:rPr>
        <w:pict>
          <v:shape id="_x0000_s1094" type="#_x0000_t32" style="position:absolute;margin-left:204pt;margin-top:15.45pt;width:120.75pt;height:0;z-index:251722240" o:connectortype="straight">
            <v:stroke endarrow="block"/>
          </v:shape>
        </w:pict>
      </w:r>
      <w:r w:rsidR="009B2151" w:rsidRPr="00FE3397">
        <w:rPr>
          <w:rFonts w:ascii="Times New Roman" w:eastAsia="Times New Roman" w:hAnsi="Times New Roman" w:cs="Times New Roman"/>
          <w:bCs/>
          <w:iCs/>
          <w:sz w:val="24"/>
          <w:szCs w:val="28"/>
        </w:rPr>
        <w:t xml:space="preserve">                                                                       </w:t>
      </w:r>
      <w:r w:rsidR="009B2151" w:rsidRPr="00FE3397">
        <w:rPr>
          <w:rFonts w:ascii="Times New Roman" w:eastAsia="Times New Roman" w:hAnsi="Times New Roman" w:cs="Times New Roman"/>
          <w:bCs/>
          <w:iCs/>
          <w:sz w:val="24"/>
          <w:szCs w:val="28"/>
        </w:rPr>
        <w:tab/>
        <w:t xml:space="preserve">    </w:t>
      </w:r>
      <w:r w:rsidR="009B2151" w:rsidRPr="00FE3397">
        <w:rPr>
          <w:rFonts w:ascii="Times New Roman" w:eastAsia="Times New Roman" w:hAnsi="Times New Roman" w:cs="Times New Roman"/>
          <w:b/>
          <w:bCs/>
          <w:iCs/>
          <w:sz w:val="26"/>
          <w:szCs w:val="26"/>
        </w:rPr>
        <w:t>tblname</w:t>
      </w:r>
    </w:p>
    <w:p w:rsidR="009B2151" w:rsidRPr="00FE3397" w:rsidRDefault="007E08E1" w:rsidP="009B2151">
      <w:pPr>
        <w:suppressAutoHyphens w:val="0"/>
        <w:spacing w:after="120" w:line="240" w:lineRule="auto"/>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86" type="#_x0000_t32" style="position:absolute;margin-left:324.75pt;margin-top:4.3pt;width:98.25pt;height:0;z-index:251714048" o:connectortype="straight"/>
        </w:pict>
      </w:r>
      <w:r w:rsidR="009B2151" w:rsidRPr="00FE3397">
        <w:rPr>
          <w:rFonts w:ascii="Times New Roman" w:eastAsia="Times New Roman" w:hAnsi="Times New Roman" w:cs="Times New Roman"/>
          <w:bCs/>
          <w:iCs/>
          <w:sz w:val="24"/>
          <w:szCs w:val="28"/>
        </w:rPr>
        <w:t xml:space="preserve">                                                                       Unformatted Query</w:t>
      </w:r>
    </w:p>
    <w:p w:rsidR="009B2151" w:rsidRPr="00FE3397" w:rsidRDefault="009B2151" w:rsidP="009B2151">
      <w:pPr>
        <w:suppressAutoHyphens w:val="0"/>
        <w:spacing w:after="120" w:line="240" w:lineRule="auto"/>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 xml:space="preserve">                                                                        Data</w:t>
      </w:r>
    </w:p>
    <w:p w:rsidR="00020AC5" w:rsidRPr="00FE3397" w:rsidRDefault="00020AC5" w:rsidP="00020AC5">
      <w:pPr>
        <w:suppressAutoHyphens w:val="0"/>
        <w:rPr>
          <w:rFonts w:ascii="Times New Roman" w:eastAsia="Times New Roman" w:hAnsi="Times New Roman" w:cs="Times New Roman"/>
          <w:bCs/>
          <w:iCs/>
          <w:sz w:val="24"/>
          <w:szCs w:val="28"/>
        </w:rPr>
      </w:pPr>
    </w:p>
    <w:p w:rsidR="00020AC5" w:rsidRPr="00FE3397" w:rsidRDefault="00020AC5" w:rsidP="00020AC5">
      <w:pPr>
        <w:suppressAutoHyphens w:val="0"/>
        <w:rPr>
          <w:rFonts w:ascii="Times New Roman" w:eastAsia="Times New Roman" w:hAnsi="Times New Roman" w:cs="Times New Roman"/>
          <w:bCs/>
          <w:iCs/>
          <w:sz w:val="24"/>
          <w:szCs w:val="28"/>
        </w:rPr>
      </w:pPr>
    </w:p>
    <w:p w:rsidR="00020AC5" w:rsidRPr="00FE3397" w:rsidRDefault="00020AC5" w:rsidP="00020AC5">
      <w:pPr>
        <w:suppressAutoHyphens w:val="0"/>
        <w:rPr>
          <w:rFonts w:ascii="Times New Roman" w:eastAsia="Times New Roman" w:hAnsi="Times New Roman" w:cs="Times New Roman"/>
          <w:bCs/>
          <w:iCs/>
          <w:sz w:val="24"/>
          <w:szCs w:val="28"/>
        </w:rPr>
      </w:pPr>
    </w:p>
    <w:p w:rsidR="00020AC5" w:rsidRPr="00FE3397" w:rsidRDefault="009B2151" w:rsidP="009B2151">
      <w:pPr>
        <w:suppressAutoHyphens w:val="0"/>
        <w:jc w:val="center"/>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Posting a Query</w:t>
      </w:r>
    </w:p>
    <w:p w:rsidR="00020AC5" w:rsidRPr="00FE3397" w:rsidRDefault="00020AC5" w:rsidP="00020AC5">
      <w:pPr>
        <w:suppressAutoHyphens w:val="0"/>
        <w:rPr>
          <w:rFonts w:ascii="Times New Roman" w:eastAsia="Times New Roman" w:hAnsi="Times New Roman" w:cs="Times New Roman"/>
          <w:bCs/>
          <w:iCs/>
          <w:sz w:val="24"/>
          <w:szCs w:val="28"/>
        </w:rPr>
      </w:pPr>
    </w:p>
    <w:p w:rsidR="00020AC5" w:rsidRPr="00FE3397" w:rsidRDefault="00020AC5" w:rsidP="00020AC5">
      <w:pPr>
        <w:suppressAutoHyphens w:val="0"/>
        <w:rPr>
          <w:rFonts w:ascii="Times New Roman" w:eastAsia="Times New Roman" w:hAnsi="Times New Roman" w:cs="Times New Roman"/>
          <w:bCs/>
          <w:iCs/>
          <w:sz w:val="24"/>
          <w:szCs w:val="28"/>
        </w:rPr>
      </w:pPr>
    </w:p>
    <w:p w:rsidR="00020AC5" w:rsidRPr="00FE3397" w:rsidRDefault="00020AC5" w:rsidP="00020AC5">
      <w:pPr>
        <w:suppressAutoHyphens w:val="0"/>
        <w:rPr>
          <w:rFonts w:ascii="Times New Roman" w:eastAsia="Times New Roman" w:hAnsi="Times New Roman" w:cs="Times New Roman"/>
          <w:bCs/>
          <w:iCs/>
          <w:sz w:val="24"/>
          <w:szCs w:val="28"/>
        </w:rPr>
      </w:pPr>
    </w:p>
    <w:p w:rsidR="009B2151" w:rsidRPr="00FE3397" w:rsidRDefault="009B2151" w:rsidP="00020AC5">
      <w:pPr>
        <w:suppressAutoHyphens w:val="0"/>
        <w:rPr>
          <w:rFonts w:ascii="Times New Roman" w:eastAsia="Times New Roman" w:hAnsi="Times New Roman" w:cs="Times New Roman"/>
          <w:bCs/>
          <w:iCs/>
          <w:sz w:val="24"/>
          <w:szCs w:val="28"/>
        </w:rPr>
      </w:pPr>
    </w:p>
    <w:p w:rsidR="009B2151" w:rsidRPr="00FE3397" w:rsidRDefault="009B2151" w:rsidP="00020AC5">
      <w:pPr>
        <w:suppressAutoHyphens w:val="0"/>
        <w:rPr>
          <w:rFonts w:ascii="Times New Roman" w:eastAsia="Times New Roman" w:hAnsi="Times New Roman" w:cs="Times New Roman"/>
          <w:bCs/>
          <w:iCs/>
          <w:sz w:val="24"/>
          <w:szCs w:val="28"/>
        </w:rPr>
      </w:pPr>
    </w:p>
    <w:p w:rsidR="007362A6" w:rsidRPr="00FE3397" w:rsidRDefault="007362A6" w:rsidP="00020AC5">
      <w:pPr>
        <w:suppressAutoHyphens w:val="0"/>
        <w:rPr>
          <w:rFonts w:ascii="Times New Roman" w:eastAsia="Times New Roman" w:hAnsi="Times New Roman" w:cs="Times New Roman"/>
          <w:bCs/>
          <w:iCs/>
          <w:sz w:val="24"/>
          <w:szCs w:val="28"/>
        </w:rPr>
      </w:pPr>
    </w:p>
    <w:p w:rsidR="007362A6" w:rsidRPr="00FE3397" w:rsidRDefault="007362A6" w:rsidP="00020AC5">
      <w:pPr>
        <w:suppressAutoHyphens w:val="0"/>
        <w:rPr>
          <w:rFonts w:ascii="Times New Roman" w:eastAsia="Times New Roman" w:hAnsi="Times New Roman" w:cs="Times New Roman"/>
          <w:bCs/>
          <w:iCs/>
          <w:sz w:val="24"/>
          <w:szCs w:val="28"/>
        </w:rPr>
      </w:pPr>
    </w:p>
    <w:p w:rsidR="007362A6" w:rsidRPr="00FE3397" w:rsidRDefault="007362A6" w:rsidP="00020AC5">
      <w:pPr>
        <w:suppressAutoHyphens w:val="0"/>
        <w:rPr>
          <w:rFonts w:ascii="Times New Roman" w:eastAsia="Times New Roman" w:hAnsi="Times New Roman" w:cs="Times New Roman"/>
          <w:bCs/>
          <w:iCs/>
          <w:sz w:val="24"/>
          <w:szCs w:val="28"/>
        </w:rPr>
      </w:pPr>
    </w:p>
    <w:p w:rsidR="009B2151" w:rsidRPr="00FE3397" w:rsidRDefault="009B2151" w:rsidP="00020AC5">
      <w:pPr>
        <w:suppressAutoHyphens w:val="0"/>
        <w:rPr>
          <w:rFonts w:ascii="Times New Roman" w:eastAsia="Times New Roman" w:hAnsi="Times New Roman" w:cs="Times New Roman"/>
          <w:bCs/>
          <w:iCs/>
          <w:sz w:val="24"/>
          <w:szCs w:val="28"/>
        </w:rPr>
      </w:pPr>
    </w:p>
    <w:p w:rsidR="009B2151"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lastRenderedPageBreak/>
        <w:pict>
          <v:shape id="_x0000_s1071" type="#_x0000_t32" style="position:absolute;margin-left:348pt;margin-top:22.1pt;width:0;height:35.25pt;z-index:251697664" o:connectortype="straight"/>
        </w:pict>
      </w:r>
      <w:r w:rsidRPr="007E08E1">
        <w:rPr>
          <w:rFonts w:ascii="Times New Roman" w:eastAsia="Times New Roman" w:hAnsi="Times New Roman" w:cs="Times New Roman"/>
          <w:bCs/>
          <w:iCs/>
          <w:noProof/>
          <w:sz w:val="24"/>
          <w:szCs w:val="28"/>
          <w:lang w:val="en-IN" w:eastAsia="en-IN"/>
        </w:rPr>
        <w:pict>
          <v:shape id="_x0000_s1069" type="#_x0000_t32" style="position:absolute;margin-left:324.75pt;margin-top:22.1pt;width:0;height:35.25pt;z-index:251695616" o:connectortype="straight"/>
        </w:pict>
      </w:r>
      <w:r w:rsidRPr="007E08E1">
        <w:rPr>
          <w:rFonts w:ascii="Times New Roman" w:eastAsia="Times New Roman" w:hAnsi="Times New Roman" w:cs="Times New Roman"/>
          <w:bCs/>
          <w:iCs/>
          <w:noProof/>
          <w:sz w:val="24"/>
          <w:szCs w:val="28"/>
          <w:lang w:val="en-IN" w:eastAsia="en-IN"/>
        </w:rPr>
        <w:pict>
          <v:shape id="_x0000_s1068" type="#_x0000_t32" style="position:absolute;margin-left:324.75pt;margin-top:22.1pt;width:98.25pt;height:0;z-index:251694592" o:connectortype="straight"/>
        </w:pict>
      </w:r>
    </w:p>
    <w:p w:rsidR="009B2151" w:rsidRPr="00FE3397" w:rsidRDefault="007E08E1" w:rsidP="009B2151">
      <w:pPr>
        <w:tabs>
          <w:tab w:val="left" w:pos="6930"/>
          <w:tab w:val="left" w:pos="7395"/>
        </w:tabs>
        <w:suppressAutoHyphens w:val="0"/>
        <w:rPr>
          <w:rFonts w:ascii="Times New Roman" w:eastAsia="Times New Roman" w:hAnsi="Times New Roman" w:cs="Times New Roman"/>
          <w:b/>
          <w:bCs/>
          <w:iCs/>
          <w:sz w:val="26"/>
          <w:szCs w:val="26"/>
        </w:rPr>
      </w:pPr>
      <w:r w:rsidRPr="007E08E1">
        <w:rPr>
          <w:rFonts w:ascii="Times New Roman" w:eastAsia="Times New Roman" w:hAnsi="Times New Roman" w:cs="Times New Roman"/>
          <w:bCs/>
          <w:iCs/>
          <w:noProof/>
          <w:sz w:val="24"/>
          <w:szCs w:val="28"/>
          <w:lang w:val="en-IN" w:eastAsia="en-IN"/>
        </w:rPr>
        <w:pict>
          <v:shape id="_x0000_s1073" type="#_x0000_t32" style="position:absolute;margin-left:204pt;margin-top:18.05pt;width:.05pt;height:32.4pt;flip:x;z-index:251699712" o:connectortype="straight">
            <v:stroke endarrow="block"/>
          </v:shape>
        </w:pict>
      </w:r>
      <w:r w:rsidRPr="007E08E1">
        <w:rPr>
          <w:rFonts w:ascii="Times New Roman" w:eastAsia="Times New Roman" w:hAnsi="Times New Roman" w:cs="Times New Roman"/>
          <w:bCs/>
          <w:iCs/>
          <w:noProof/>
          <w:sz w:val="24"/>
          <w:szCs w:val="28"/>
          <w:lang w:val="en-IN" w:eastAsia="en-IN"/>
        </w:rPr>
        <w:pict>
          <v:shape id="_x0000_s1072" type="#_x0000_t32" style="position:absolute;margin-left:204.05pt;margin-top:18pt;width:120.75pt;height:.05pt;flip:x;z-index:251698688" o:connectortype="straight"/>
        </w:pict>
      </w:r>
      <w:r w:rsidR="009B2151" w:rsidRPr="00FE3397">
        <w:rPr>
          <w:rFonts w:ascii="Times New Roman" w:eastAsia="Times New Roman" w:hAnsi="Times New Roman" w:cs="Times New Roman"/>
          <w:bCs/>
          <w:iCs/>
          <w:sz w:val="24"/>
          <w:szCs w:val="28"/>
        </w:rPr>
        <w:t xml:space="preserve">                                                                            Category Details</w:t>
      </w:r>
      <w:r w:rsidR="009B2151" w:rsidRPr="00FE3397">
        <w:rPr>
          <w:rFonts w:ascii="Times New Roman" w:eastAsia="Times New Roman" w:hAnsi="Times New Roman" w:cs="Times New Roman"/>
          <w:bCs/>
          <w:iCs/>
          <w:sz w:val="24"/>
          <w:szCs w:val="28"/>
        </w:rPr>
        <w:tab/>
        <w:t xml:space="preserve">    </w:t>
      </w:r>
      <w:r w:rsidR="009B2151" w:rsidRPr="00FE3397">
        <w:rPr>
          <w:rFonts w:ascii="Times New Roman" w:eastAsia="Times New Roman" w:hAnsi="Times New Roman" w:cs="Times New Roman"/>
          <w:b/>
          <w:bCs/>
          <w:iCs/>
          <w:sz w:val="26"/>
          <w:szCs w:val="26"/>
        </w:rPr>
        <w:t>tblname</w:t>
      </w:r>
    </w:p>
    <w:p w:rsidR="009B2151"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56" type="#_x0000_t109" style="position:absolute;margin-left:1.5pt;margin-top:23.25pt;width:72.75pt;height:118.65pt;z-index:251682304">
            <v:textbox style="mso-next-textbox:#_x0000_s1056">
              <w:txbxContent>
                <w:p w:rsidR="00580E28" w:rsidRDefault="00580E28" w:rsidP="009B2151">
                  <w:pPr>
                    <w:rPr>
                      <w:sz w:val="16"/>
                      <w:szCs w:val="16"/>
                    </w:rPr>
                  </w:pPr>
                </w:p>
                <w:p w:rsidR="00580E28" w:rsidRPr="00C50F28" w:rsidRDefault="00580E28" w:rsidP="009B2151">
                  <w:pPr>
                    <w:rPr>
                      <w:sz w:val="16"/>
                      <w:szCs w:val="16"/>
                    </w:rPr>
                  </w:pPr>
                </w:p>
                <w:p w:rsidR="00580E28" w:rsidRPr="00C50F28" w:rsidRDefault="00580E28" w:rsidP="009B2151">
                  <w:pPr>
                    <w:rPr>
                      <w:rFonts w:ascii="Times New Roman" w:hAnsi="Times New Roman" w:cs="Times New Roman"/>
                      <w:b/>
                      <w:sz w:val="24"/>
                      <w:szCs w:val="24"/>
                    </w:rPr>
                  </w:pPr>
                  <w:r>
                    <w:rPr>
                      <w:rFonts w:ascii="Times New Roman" w:hAnsi="Times New Roman" w:cs="Times New Roman"/>
                      <w:b/>
                      <w:sz w:val="24"/>
                      <w:szCs w:val="24"/>
                    </w:rPr>
                    <w:t>Registered User</w:t>
                  </w:r>
                </w:p>
              </w:txbxContent>
            </v:textbox>
          </v:shape>
        </w:pict>
      </w:r>
      <w:r w:rsidRPr="007E08E1">
        <w:rPr>
          <w:rFonts w:ascii="Times New Roman" w:eastAsia="Times New Roman" w:hAnsi="Times New Roman" w:cs="Times New Roman"/>
          <w:bCs/>
          <w:iCs/>
          <w:noProof/>
          <w:sz w:val="24"/>
          <w:szCs w:val="28"/>
          <w:lang w:val="en-IN" w:eastAsia="en-IN"/>
        </w:rPr>
        <w:pict>
          <v:shape id="_x0000_s1070" type="#_x0000_t32" style="position:absolute;margin-left:324.75pt;margin-top:5.6pt;width:98.25pt;height:0;z-index:251696640" o:connectortype="straight"/>
        </w:pict>
      </w:r>
      <w:r w:rsidRPr="007E08E1">
        <w:rPr>
          <w:rFonts w:ascii="Times New Roman" w:eastAsia="Times New Roman" w:hAnsi="Times New Roman" w:cs="Times New Roman"/>
          <w:bCs/>
          <w:iCs/>
          <w:noProof/>
          <w:sz w:val="24"/>
          <w:szCs w:val="28"/>
          <w:lang w:val="en-IN" w:eastAsia="en-IN"/>
        </w:rPr>
        <w:pict>
          <v:shape id="_x0000_s1057" type="#_x0000_t120" style="position:absolute;margin-left:161.25pt;margin-top:23.25pt;width:81.75pt;height:86.25pt;z-index:251683328">
            <v:textbox style="mso-next-textbox:#_x0000_s1057">
              <w:txbxContent>
                <w:p w:rsidR="00580E28" w:rsidRDefault="00580E28" w:rsidP="009B2151">
                  <w:pPr>
                    <w:rPr>
                      <w:sz w:val="16"/>
                      <w:szCs w:val="16"/>
                    </w:rPr>
                  </w:pPr>
                </w:p>
                <w:p w:rsidR="00580E28" w:rsidRPr="00C50F28" w:rsidRDefault="00580E28" w:rsidP="009B2151">
                  <w:pPr>
                    <w:rPr>
                      <w:rFonts w:ascii="Times New Roman" w:hAnsi="Times New Roman" w:cs="Times New Roman"/>
                      <w:b/>
                      <w:sz w:val="24"/>
                      <w:szCs w:val="24"/>
                    </w:rPr>
                  </w:pPr>
                  <w:r>
                    <w:rPr>
                      <w:rFonts w:ascii="Times New Roman" w:hAnsi="Times New Roman" w:cs="Times New Roman"/>
                      <w:b/>
                      <w:sz w:val="24"/>
                      <w:szCs w:val="24"/>
                    </w:rPr>
                    <w:t>insmsg</w:t>
                  </w:r>
                </w:p>
              </w:txbxContent>
            </v:textbox>
          </v:shape>
        </w:pict>
      </w:r>
    </w:p>
    <w:p w:rsidR="009B2151" w:rsidRPr="00FE3397" w:rsidRDefault="007E08E1" w:rsidP="009B2151">
      <w:pPr>
        <w:suppressAutoHyphens w:val="0"/>
        <w:spacing w:after="12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62" type="#_x0000_t32" style="position:absolute;margin-left:348pt;margin-top:22.1pt;width:0;height:35.25pt;z-index:251688448" o:connectortype="straight"/>
        </w:pict>
      </w:r>
      <w:r w:rsidRPr="007E08E1">
        <w:rPr>
          <w:rFonts w:ascii="Times New Roman" w:eastAsia="Times New Roman" w:hAnsi="Times New Roman" w:cs="Times New Roman"/>
          <w:bCs/>
          <w:iCs/>
          <w:noProof/>
          <w:sz w:val="24"/>
          <w:szCs w:val="28"/>
          <w:lang w:val="en-IN" w:eastAsia="en-IN"/>
        </w:rPr>
        <w:pict>
          <v:shape id="_x0000_s1060" type="#_x0000_t32" style="position:absolute;margin-left:324.75pt;margin-top:22.1pt;width:0;height:35.25pt;z-index:251686400" o:connectortype="straight"/>
        </w:pict>
      </w:r>
      <w:r w:rsidRPr="007E08E1">
        <w:rPr>
          <w:rFonts w:ascii="Times New Roman" w:eastAsia="Times New Roman" w:hAnsi="Times New Roman" w:cs="Times New Roman"/>
          <w:bCs/>
          <w:iCs/>
          <w:noProof/>
          <w:sz w:val="24"/>
          <w:szCs w:val="28"/>
          <w:lang w:val="en-IN" w:eastAsia="en-IN"/>
        </w:rPr>
        <w:pict>
          <v:shape id="_x0000_s1059" type="#_x0000_t32" style="position:absolute;margin-left:324.75pt;margin-top:22.1pt;width:98.25pt;height:0;z-index:251685376" o:connectortype="straight"/>
        </w:pict>
      </w:r>
      <w:r w:rsidR="009B2151" w:rsidRPr="00FE3397">
        <w:rPr>
          <w:rFonts w:ascii="Times New Roman" w:eastAsia="Times New Roman" w:hAnsi="Times New Roman" w:cs="Times New Roman"/>
          <w:bCs/>
          <w:iCs/>
          <w:sz w:val="24"/>
          <w:szCs w:val="28"/>
        </w:rPr>
        <w:t xml:space="preserve">                           </w:t>
      </w:r>
    </w:p>
    <w:p w:rsidR="009B2151" w:rsidRPr="00FE3397" w:rsidRDefault="007E08E1" w:rsidP="009B2151">
      <w:pPr>
        <w:tabs>
          <w:tab w:val="left" w:pos="6930"/>
          <w:tab w:val="left" w:pos="7395"/>
        </w:tabs>
        <w:suppressAutoHyphens w:val="0"/>
        <w:rPr>
          <w:rFonts w:ascii="Times New Roman" w:eastAsia="Times New Roman" w:hAnsi="Times New Roman" w:cs="Times New Roman"/>
          <w:b/>
          <w:bCs/>
          <w:iCs/>
          <w:sz w:val="26"/>
          <w:szCs w:val="26"/>
        </w:rPr>
      </w:pPr>
      <w:r w:rsidRPr="007E08E1">
        <w:rPr>
          <w:rFonts w:ascii="Times New Roman" w:eastAsia="Times New Roman" w:hAnsi="Times New Roman" w:cs="Times New Roman"/>
          <w:bCs/>
          <w:iCs/>
          <w:noProof/>
          <w:sz w:val="24"/>
          <w:szCs w:val="28"/>
          <w:lang w:val="en-IN" w:eastAsia="en-IN"/>
        </w:rPr>
        <w:pict>
          <v:shape id="_x0000_s1058" type="#_x0000_t32" style="position:absolute;margin-left:74.25pt;margin-top:24.85pt;width:87pt;height:0;z-index:251684352" o:connectortype="straight">
            <v:stroke endarrow="block"/>
          </v:shape>
        </w:pict>
      </w:r>
      <w:r w:rsidRPr="007E08E1">
        <w:rPr>
          <w:rFonts w:ascii="Times New Roman" w:eastAsia="Times New Roman" w:hAnsi="Times New Roman" w:cs="Times New Roman"/>
          <w:bCs/>
          <w:iCs/>
          <w:noProof/>
          <w:sz w:val="24"/>
          <w:szCs w:val="28"/>
          <w:lang w:val="en-IN" w:eastAsia="en-IN"/>
        </w:rPr>
        <w:pict>
          <v:shape id="_x0000_s1063" type="#_x0000_t32" style="position:absolute;margin-left:243pt;margin-top:19.45pt;width:81.75pt;height:.05pt;flip:x;z-index:251689472" o:connectortype="straight">
            <v:stroke endarrow="block"/>
          </v:shape>
        </w:pict>
      </w:r>
      <w:r w:rsidR="009B2151" w:rsidRPr="00FE3397">
        <w:rPr>
          <w:rFonts w:ascii="Times New Roman" w:eastAsia="Times New Roman" w:hAnsi="Times New Roman" w:cs="Times New Roman"/>
          <w:bCs/>
          <w:iCs/>
          <w:sz w:val="24"/>
          <w:szCs w:val="28"/>
        </w:rPr>
        <w:t xml:space="preserve">                           Formatted Post                                Thread Details</w:t>
      </w:r>
      <w:r w:rsidR="009B2151" w:rsidRPr="00FE3397">
        <w:rPr>
          <w:rFonts w:ascii="Times New Roman" w:eastAsia="Times New Roman" w:hAnsi="Times New Roman" w:cs="Times New Roman"/>
          <w:bCs/>
          <w:iCs/>
          <w:sz w:val="24"/>
          <w:szCs w:val="28"/>
        </w:rPr>
        <w:tab/>
        <w:t xml:space="preserve">    </w:t>
      </w:r>
      <w:r w:rsidR="009B2151" w:rsidRPr="00FE3397">
        <w:rPr>
          <w:rFonts w:ascii="Times New Roman" w:eastAsia="Times New Roman" w:hAnsi="Times New Roman" w:cs="Times New Roman"/>
          <w:b/>
          <w:bCs/>
          <w:iCs/>
          <w:sz w:val="26"/>
          <w:szCs w:val="26"/>
        </w:rPr>
        <w:t>tblname</w:t>
      </w:r>
    </w:p>
    <w:p w:rsidR="009B2151"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61" type="#_x0000_t32" style="position:absolute;margin-left:324.8pt;margin-top:8.3pt;width:98.25pt;height:0;z-index:251687424" o:connectortype="straight"/>
        </w:pict>
      </w:r>
    </w:p>
    <w:p w:rsidR="009B2151"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75" type="#_x0000_t32" style="position:absolute;margin-left:204.05pt;margin-top:8.7pt;width:0;height:32.4pt;z-index:251701760" o:connectortype="straight"/>
        </w:pict>
      </w:r>
      <w:r w:rsidRPr="007E08E1">
        <w:rPr>
          <w:rFonts w:ascii="Times New Roman" w:eastAsia="Times New Roman" w:hAnsi="Times New Roman" w:cs="Times New Roman"/>
          <w:bCs/>
          <w:iCs/>
          <w:noProof/>
          <w:sz w:val="24"/>
          <w:szCs w:val="28"/>
          <w:lang w:val="en-IN" w:eastAsia="en-IN"/>
        </w:rPr>
        <w:pict>
          <v:shape id="_x0000_s1067" type="#_x0000_t32" style="position:absolute;margin-left:348pt;margin-top:22.1pt;width:0;height:35.25pt;z-index:251693568" o:connectortype="straight"/>
        </w:pict>
      </w:r>
      <w:r w:rsidRPr="007E08E1">
        <w:rPr>
          <w:rFonts w:ascii="Times New Roman" w:eastAsia="Times New Roman" w:hAnsi="Times New Roman" w:cs="Times New Roman"/>
          <w:bCs/>
          <w:iCs/>
          <w:noProof/>
          <w:sz w:val="24"/>
          <w:szCs w:val="28"/>
          <w:lang w:val="en-IN" w:eastAsia="en-IN"/>
        </w:rPr>
        <w:pict>
          <v:shape id="_x0000_s1065" type="#_x0000_t32" style="position:absolute;margin-left:324.75pt;margin-top:22.1pt;width:0;height:35.25pt;z-index:251691520" o:connectortype="straight"/>
        </w:pict>
      </w:r>
      <w:r w:rsidRPr="007E08E1">
        <w:rPr>
          <w:rFonts w:ascii="Times New Roman" w:eastAsia="Times New Roman" w:hAnsi="Times New Roman" w:cs="Times New Roman"/>
          <w:bCs/>
          <w:iCs/>
          <w:noProof/>
          <w:sz w:val="24"/>
          <w:szCs w:val="28"/>
          <w:lang w:val="en-IN" w:eastAsia="en-IN"/>
        </w:rPr>
        <w:pict>
          <v:shape id="_x0000_s1064" type="#_x0000_t32" style="position:absolute;margin-left:324.75pt;margin-top:22.1pt;width:98.25pt;height:0;z-index:251690496" o:connectortype="straight"/>
        </w:pict>
      </w:r>
    </w:p>
    <w:p w:rsidR="009B2151" w:rsidRPr="00FE3397" w:rsidRDefault="007E08E1" w:rsidP="009B2151">
      <w:pPr>
        <w:tabs>
          <w:tab w:val="left" w:pos="6930"/>
          <w:tab w:val="left" w:pos="7395"/>
        </w:tabs>
        <w:suppressAutoHyphens w:val="0"/>
        <w:rPr>
          <w:rFonts w:ascii="Times New Roman" w:eastAsia="Times New Roman" w:hAnsi="Times New Roman" w:cs="Times New Roman"/>
          <w:b/>
          <w:bCs/>
          <w:iCs/>
          <w:sz w:val="26"/>
          <w:szCs w:val="26"/>
        </w:rPr>
      </w:pPr>
      <w:r w:rsidRPr="007E08E1">
        <w:rPr>
          <w:rFonts w:ascii="Times New Roman" w:eastAsia="Times New Roman" w:hAnsi="Times New Roman" w:cs="Times New Roman"/>
          <w:bCs/>
          <w:iCs/>
          <w:noProof/>
          <w:sz w:val="24"/>
          <w:szCs w:val="28"/>
          <w:lang w:val="en-IN" w:eastAsia="en-IN"/>
        </w:rPr>
        <w:pict>
          <v:shape id="_x0000_s1074" type="#_x0000_t32" style="position:absolute;margin-left:204pt;margin-top:15.45pt;width:120.75pt;height:0;z-index:251700736" o:connectortype="straight">
            <v:stroke endarrow="block"/>
          </v:shape>
        </w:pict>
      </w:r>
      <w:r w:rsidR="009B2151" w:rsidRPr="00FE3397">
        <w:rPr>
          <w:rFonts w:ascii="Times New Roman" w:eastAsia="Times New Roman" w:hAnsi="Times New Roman" w:cs="Times New Roman"/>
          <w:bCs/>
          <w:iCs/>
          <w:sz w:val="24"/>
          <w:szCs w:val="28"/>
        </w:rPr>
        <w:t xml:space="preserve">                                                                       </w:t>
      </w:r>
      <w:r w:rsidR="009B2151" w:rsidRPr="00FE3397">
        <w:rPr>
          <w:rFonts w:ascii="Times New Roman" w:eastAsia="Times New Roman" w:hAnsi="Times New Roman" w:cs="Times New Roman"/>
          <w:bCs/>
          <w:iCs/>
          <w:sz w:val="24"/>
          <w:szCs w:val="28"/>
        </w:rPr>
        <w:tab/>
        <w:t xml:space="preserve">    </w:t>
      </w:r>
      <w:r w:rsidR="009B2151" w:rsidRPr="00FE3397">
        <w:rPr>
          <w:rFonts w:ascii="Times New Roman" w:eastAsia="Times New Roman" w:hAnsi="Times New Roman" w:cs="Times New Roman"/>
          <w:b/>
          <w:bCs/>
          <w:iCs/>
          <w:sz w:val="26"/>
          <w:szCs w:val="26"/>
        </w:rPr>
        <w:t>tblname</w:t>
      </w:r>
    </w:p>
    <w:p w:rsidR="009B2151" w:rsidRPr="00FE3397" w:rsidRDefault="007E08E1" w:rsidP="009B2151">
      <w:pPr>
        <w:suppressAutoHyphens w:val="0"/>
        <w:spacing w:after="120" w:line="240" w:lineRule="auto"/>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66" type="#_x0000_t32" style="position:absolute;margin-left:324.75pt;margin-top:4.3pt;width:98.25pt;height:0;z-index:251692544" o:connectortype="straight"/>
        </w:pict>
      </w:r>
      <w:r w:rsidR="009B2151" w:rsidRPr="00FE3397">
        <w:rPr>
          <w:rFonts w:ascii="Times New Roman" w:eastAsia="Times New Roman" w:hAnsi="Times New Roman" w:cs="Times New Roman"/>
          <w:bCs/>
          <w:iCs/>
          <w:sz w:val="24"/>
          <w:szCs w:val="28"/>
        </w:rPr>
        <w:t xml:space="preserve">                                                                     Formulated SQL Query</w:t>
      </w:r>
    </w:p>
    <w:p w:rsidR="009B2151" w:rsidRPr="00FE3397" w:rsidRDefault="009B2151" w:rsidP="009B2151">
      <w:pPr>
        <w:suppressAutoHyphens w:val="0"/>
        <w:spacing w:after="120" w:line="240" w:lineRule="auto"/>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 xml:space="preserve">                                                    </w:t>
      </w:r>
    </w:p>
    <w:p w:rsidR="009B2151" w:rsidRPr="00FE3397" w:rsidRDefault="009B2151" w:rsidP="009B2151">
      <w:pPr>
        <w:suppressAutoHyphens w:val="0"/>
        <w:spacing w:after="120" w:line="240" w:lineRule="auto"/>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 xml:space="preserve">                  </w:t>
      </w:r>
    </w:p>
    <w:p w:rsidR="009B2151" w:rsidRPr="00FE3397" w:rsidRDefault="009B2151" w:rsidP="009B2151">
      <w:pPr>
        <w:tabs>
          <w:tab w:val="left" w:pos="6930"/>
          <w:tab w:val="left" w:pos="7395"/>
        </w:tabs>
        <w:suppressAutoHyphens w:val="0"/>
        <w:jc w:val="center"/>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Posting a Reply</w:t>
      </w:r>
    </w:p>
    <w:p w:rsidR="009B2151" w:rsidRPr="00FE3397" w:rsidRDefault="009B2151" w:rsidP="009B2151">
      <w:pPr>
        <w:tabs>
          <w:tab w:val="left" w:pos="6930"/>
          <w:tab w:val="left" w:pos="7395"/>
        </w:tabs>
        <w:suppressAutoHyphens w:val="0"/>
        <w:rPr>
          <w:rFonts w:ascii="Times New Roman" w:eastAsia="Times New Roman" w:hAnsi="Times New Roman" w:cs="Times New Roman"/>
          <w:bCs/>
          <w:iCs/>
          <w:sz w:val="24"/>
          <w:szCs w:val="28"/>
        </w:rPr>
      </w:pPr>
    </w:p>
    <w:p w:rsidR="009B2151" w:rsidRPr="00FE3397" w:rsidRDefault="009B2151" w:rsidP="009B2151">
      <w:pPr>
        <w:tabs>
          <w:tab w:val="left" w:pos="6930"/>
          <w:tab w:val="left" w:pos="7395"/>
        </w:tabs>
        <w:suppressAutoHyphens w:val="0"/>
        <w:rPr>
          <w:rFonts w:ascii="Times New Roman" w:eastAsia="Times New Roman" w:hAnsi="Times New Roman" w:cs="Times New Roman"/>
          <w:bCs/>
          <w:iCs/>
          <w:sz w:val="24"/>
          <w:szCs w:val="28"/>
        </w:rPr>
      </w:pPr>
    </w:p>
    <w:p w:rsidR="009B2151" w:rsidRPr="00FE3397" w:rsidRDefault="009B2151" w:rsidP="009B2151">
      <w:pPr>
        <w:tabs>
          <w:tab w:val="left" w:pos="6930"/>
          <w:tab w:val="left" w:pos="7395"/>
        </w:tabs>
        <w:suppressAutoHyphens w:val="0"/>
        <w:rPr>
          <w:rFonts w:ascii="Times New Roman" w:eastAsia="Times New Roman" w:hAnsi="Times New Roman" w:cs="Times New Roman"/>
          <w:bCs/>
          <w:iCs/>
          <w:sz w:val="24"/>
          <w:szCs w:val="28"/>
        </w:rPr>
      </w:pPr>
    </w:p>
    <w:p w:rsidR="009B2151" w:rsidRPr="00FE3397" w:rsidRDefault="009B2151" w:rsidP="009B2151">
      <w:pPr>
        <w:tabs>
          <w:tab w:val="left" w:pos="6930"/>
          <w:tab w:val="left" w:pos="7395"/>
        </w:tabs>
        <w:suppressAutoHyphens w:val="0"/>
        <w:rPr>
          <w:rFonts w:ascii="Times New Roman" w:eastAsia="Times New Roman" w:hAnsi="Times New Roman" w:cs="Times New Roman"/>
          <w:bCs/>
          <w:iCs/>
          <w:sz w:val="24"/>
          <w:szCs w:val="28"/>
        </w:rPr>
      </w:pPr>
    </w:p>
    <w:p w:rsidR="009B2151" w:rsidRPr="00FE3397" w:rsidRDefault="007E08E1" w:rsidP="009B2151">
      <w:pPr>
        <w:tabs>
          <w:tab w:val="left" w:pos="6930"/>
          <w:tab w:val="left" w:pos="7395"/>
        </w:tabs>
        <w:suppressAutoHyphens w:val="0"/>
        <w:rPr>
          <w:rFonts w:ascii="Times New Roman" w:eastAsia="Times New Roman" w:hAnsi="Times New Roman" w:cs="Times New Roman"/>
          <w:b/>
          <w:bCs/>
          <w:iCs/>
          <w:sz w:val="26"/>
          <w:szCs w:val="26"/>
        </w:rPr>
      </w:pPr>
      <w:r w:rsidRPr="007E08E1">
        <w:rPr>
          <w:rFonts w:ascii="Times New Roman" w:eastAsia="Times New Roman" w:hAnsi="Times New Roman" w:cs="Times New Roman"/>
          <w:bCs/>
          <w:iCs/>
          <w:noProof/>
          <w:sz w:val="24"/>
          <w:szCs w:val="28"/>
          <w:lang w:val="en-IN" w:eastAsia="en-IN"/>
        </w:rPr>
        <w:pict>
          <v:shape id="_x0000_s1050" type="#_x0000_t32" style="position:absolute;margin-left:211.55pt;margin-top:12pt;width:162.7pt;height:.05pt;flip:x;z-index:251675136" o:connectortype="straight"/>
        </w:pict>
      </w:r>
      <w:r w:rsidRPr="007E08E1">
        <w:rPr>
          <w:rFonts w:ascii="Times New Roman" w:eastAsia="Times New Roman" w:hAnsi="Times New Roman" w:cs="Times New Roman"/>
          <w:bCs/>
          <w:iCs/>
          <w:noProof/>
          <w:sz w:val="24"/>
          <w:szCs w:val="28"/>
          <w:lang w:val="en-IN" w:eastAsia="en-IN"/>
        </w:rPr>
        <w:pict>
          <v:shape id="_x0000_s1051" type="#_x0000_t32" style="position:absolute;margin-left:211.55pt;margin-top:12pt;width:0;height:38.45pt;z-index:251676160" o:connectortype="straight">
            <v:stroke endarrow="block"/>
          </v:shape>
        </w:pict>
      </w:r>
      <w:r w:rsidRPr="007E08E1">
        <w:rPr>
          <w:rFonts w:ascii="Times New Roman" w:eastAsia="Times New Roman" w:hAnsi="Times New Roman" w:cs="Times New Roman"/>
          <w:bCs/>
          <w:iCs/>
          <w:noProof/>
          <w:sz w:val="24"/>
          <w:szCs w:val="28"/>
          <w:lang w:val="en-IN" w:eastAsia="en-IN"/>
        </w:rPr>
        <w:pict>
          <v:shape id="_x0000_s1054" type="#_x0000_t32" style="position:absolute;margin-left:374.35pt;margin-top:12pt;width:.05pt;height:63.2pt;z-index:251679232" o:connectortype="straight"/>
        </w:pict>
      </w:r>
      <w:r w:rsidR="009B2151" w:rsidRPr="00FE3397">
        <w:rPr>
          <w:rFonts w:ascii="Times New Roman" w:eastAsia="Times New Roman" w:hAnsi="Times New Roman" w:cs="Times New Roman"/>
          <w:bCs/>
          <w:iCs/>
          <w:sz w:val="24"/>
          <w:szCs w:val="28"/>
        </w:rPr>
        <w:t xml:space="preserve">                                                                          User ID Availability</w:t>
      </w:r>
      <w:r w:rsidR="009B2151" w:rsidRPr="00FE3397">
        <w:rPr>
          <w:rFonts w:ascii="Times New Roman" w:eastAsia="Times New Roman" w:hAnsi="Times New Roman" w:cs="Times New Roman"/>
          <w:bCs/>
          <w:iCs/>
          <w:sz w:val="24"/>
          <w:szCs w:val="28"/>
        </w:rPr>
        <w:tab/>
        <w:t xml:space="preserve">   </w:t>
      </w:r>
    </w:p>
    <w:p w:rsidR="009B2151"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43" type="#_x0000_t120" style="position:absolute;margin-left:172.5pt;margin-top:23.25pt;width:81.75pt;height:86.25pt;z-index:251667968">
            <v:textbox style="mso-next-textbox:#_x0000_s1043">
              <w:txbxContent>
                <w:p w:rsidR="00580E28" w:rsidRDefault="00580E28" w:rsidP="009B2151">
                  <w:pPr>
                    <w:rPr>
                      <w:sz w:val="16"/>
                      <w:szCs w:val="16"/>
                    </w:rPr>
                  </w:pPr>
                </w:p>
                <w:p w:rsidR="00580E28" w:rsidRPr="00C50F28" w:rsidRDefault="00580E28" w:rsidP="009B2151">
                  <w:pPr>
                    <w:rPr>
                      <w:rFonts w:ascii="Times New Roman" w:hAnsi="Times New Roman" w:cs="Times New Roman"/>
                      <w:b/>
                      <w:sz w:val="24"/>
                      <w:szCs w:val="24"/>
                    </w:rPr>
                  </w:pPr>
                  <w:r>
                    <w:rPr>
                      <w:rFonts w:ascii="Times New Roman" w:hAnsi="Times New Roman" w:cs="Times New Roman"/>
                      <w:b/>
                      <w:sz w:val="24"/>
                      <w:szCs w:val="24"/>
                    </w:rPr>
                    <w:t>insmsg</w:t>
                  </w:r>
                </w:p>
              </w:txbxContent>
            </v:textbox>
          </v:shape>
        </w:pict>
      </w:r>
      <w:r w:rsidRPr="007E08E1">
        <w:rPr>
          <w:rFonts w:ascii="Times New Roman" w:eastAsia="Times New Roman" w:hAnsi="Times New Roman" w:cs="Times New Roman"/>
          <w:bCs/>
          <w:iCs/>
          <w:noProof/>
          <w:sz w:val="24"/>
          <w:szCs w:val="28"/>
          <w:lang w:val="en-IN" w:eastAsia="en-IN"/>
        </w:rPr>
        <w:pict>
          <v:shape id="_x0000_s1042" type="#_x0000_t109" style="position:absolute;margin-left:2.25pt;margin-top:23.25pt;width:1in;height:108.75pt;z-index:251666944">
            <v:textbox style="mso-next-textbox:#_x0000_s1042">
              <w:txbxContent>
                <w:p w:rsidR="00580E28" w:rsidRDefault="00580E28" w:rsidP="009B2151">
                  <w:pPr>
                    <w:rPr>
                      <w:sz w:val="16"/>
                      <w:szCs w:val="16"/>
                    </w:rPr>
                  </w:pPr>
                </w:p>
                <w:p w:rsidR="00580E28" w:rsidRPr="00C50F28" w:rsidRDefault="00580E28" w:rsidP="009B2151">
                  <w:pPr>
                    <w:rPr>
                      <w:sz w:val="16"/>
                      <w:szCs w:val="16"/>
                    </w:rPr>
                  </w:pPr>
                </w:p>
                <w:p w:rsidR="00580E28" w:rsidRPr="00C50F28" w:rsidRDefault="00580E28" w:rsidP="009B2151">
                  <w:pPr>
                    <w:rPr>
                      <w:rFonts w:ascii="Times New Roman" w:hAnsi="Times New Roman" w:cs="Times New Roman"/>
                      <w:b/>
                      <w:sz w:val="24"/>
                      <w:szCs w:val="24"/>
                    </w:rPr>
                  </w:pPr>
                  <w:r>
                    <w:rPr>
                      <w:rFonts w:ascii="Times New Roman" w:hAnsi="Times New Roman" w:cs="Times New Roman"/>
                      <w:b/>
                      <w:sz w:val="24"/>
                      <w:szCs w:val="24"/>
                    </w:rPr>
                    <w:t xml:space="preserve"> New User</w:t>
                  </w:r>
                </w:p>
              </w:txbxContent>
            </v:textbox>
          </v:shape>
        </w:pict>
      </w:r>
    </w:p>
    <w:p w:rsidR="009B2151"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48" type="#_x0000_t32" style="position:absolute;margin-left:348pt;margin-top:22.1pt;width:0;height:35.25pt;z-index:251673088" o:connectortype="straight"/>
        </w:pict>
      </w:r>
      <w:r w:rsidRPr="007E08E1">
        <w:rPr>
          <w:rFonts w:ascii="Times New Roman" w:eastAsia="Times New Roman" w:hAnsi="Times New Roman" w:cs="Times New Roman"/>
          <w:bCs/>
          <w:iCs/>
          <w:noProof/>
          <w:sz w:val="24"/>
          <w:szCs w:val="28"/>
          <w:lang w:val="en-IN" w:eastAsia="en-IN"/>
        </w:rPr>
        <w:pict>
          <v:shape id="_x0000_s1046" type="#_x0000_t32" style="position:absolute;margin-left:324.75pt;margin-top:22.1pt;width:0;height:35.25pt;z-index:251671040" o:connectortype="straight"/>
        </w:pict>
      </w:r>
      <w:r w:rsidRPr="007E08E1">
        <w:rPr>
          <w:rFonts w:ascii="Times New Roman" w:eastAsia="Times New Roman" w:hAnsi="Times New Roman" w:cs="Times New Roman"/>
          <w:bCs/>
          <w:iCs/>
          <w:noProof/>
          <w:sz w:val="24"/>
          <w:szCs w:val="28"/>
          <w:lang w:val="en-IN" w:eastAsia="en-IN"/>
        </w:rPr>
        <w:pict>
          <v:shape id="_x0000_s1045" type="#_x0000_t32" style="position:absolute;margin-left:324.75pt;margin-top:22.1pt;width:98.25pt;height:0;z-index:251670016" o:connectortype="straight"/>
        </w:pict>
      </w:r>
    </w:p>
    <w:p w:rsidR="009B2151" w:rsidRPr="00FE3397" w:rsidRDefault="007E08E1" w:rsidP="009B2151">
      <w:pPr>
        <w:tabs>
          <w:tab w:val="left" w:pos="6930"/>
          <w:tab w:val="left" w:pos="7395"/>
        </w:tabs>
        <w:suppressAutoHyphens w:val="0"/>
        <w:rPr>
          <w:rFonts w:ascii="Times New Roman" w:eastAsia="Times New Roman" w:hAnsi="Times New Roman" w:cs="Times New Roman"/>
          <w:b/>
          <w:bCs/>
          <w:iCs/>
          <w:sz w:val="26"/>
          <w:szCs w:val="26"/>
        </w:rPr>
      </w:pPr>
      <w:r w:rsidRPr="007E08E1">
        <w:rPr>
          <w:rFonts w:ascii="Times New Roman" w:eastAsia="Times New Roman" w:hAnsi="Times New Roman" w:cs="Times New Roman"/>
          <w:bCs/>
          <w:iCs/>
          <w:noProof/>
          <w:sz w:val="24"/>
          <w:szCs w:val="28"/>
          <w:lang w:val="en-IN" w:eastAsia="en-IN"/>
        </w:rPr>
        <w:pict>
          <v:shape id="_x0000_s1049" type="#_x0000_t32" style="position:absolute;margin-left:254.25pt;margin-top:15.8pt;width:70.5pt;height:.05pt;flip:x;z-index:251674112" o:connectortype="straight">
            <v:stroke endarrow="block"/>
          </v:shape>
        </w:pict>
      </w:r>
      <w:r w:rsidRPr="007E08E1">
        <w:rPr>
          <w:rFonts w:ascii="Times New Roman" w:eastAsia="Times New Roman" w:hAnsi="Times New Roman" w:cs="Times New Roman"/>
          <w:bCs/>
          <w:iCs/>
          <w:noProof/>
          <w:sz w:val="24"/>
          <w:szCs w:val="28"/>
          <w:lang w:val="en-IN" w:eastAsia="en-IN"/>
        </w:rPr>
        <w:pict>
          <v:shape id="_x0000_s1044" type="#_x0000_t32" style="position:absolute;margin-left:74.25pt;margin-top:19.5pt;width:98.25pt;height:.05pt;z-index:251668992" o:connectortype="straight">
            <v:stroke endarrow="block"/>
          </v:shape>
        </w:pict>
      </w:r>
      <w:r w:rsidR="009B2151" w:rsidRPr="00FE3397">
        <w:rPr>
          <w:rFonts w:ascii="Times New Roman" w:eastAsia="Times New Roman" w:hAnsi="Times New Roman" w:cs="Times New Roman"/>
          <w:bCs/>
          <w:iCs/>
          <w:sz w:val="24"/>
          <w:szCs w:val="28"/>
        </w:rPr>
        <w:t xml:space="preserve">                          Registration Form</w:t>
      </w:r>
      <w:r w:rsidR="009B2151" w:rsidRPr="00FE3397">
        <w:rPr>
          <w:rFonts w:ascii="Times New Roman" w:eastAsia="Times New Roman" w:hAnsi="Times New Roman" w:cs="Times New Roman"/>
          <w:bCs/>
          <w:iCs/>
          <w:sz w:val="24"/>
          <w:szCs w:val="28"/>
        </w:rPr>
        <w:tab/>
        <w:t xml:space="preserve">   </w:t>
      </w:r>
      <w:r w:rsidR="008F45BE">
        <w:rPr>
          <w:rFonts w:ascii="Times New Roman" w:eastAsia="Times New Roman" w:hAnsi="Times New Roman" w:cs="Times New Roman"/>
          <w:bCs/>
          <w:iCs/>
          <w:sz w:val="24"/>
          <w:szCs w:val="28"/>
        </w:rPr>
        <w:t>registration</w:t>
      </w:r>
    </w:p>
    <w:p w:rsidR="009B2151"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55" type="#_x0000_t32" style="position:absolute;margin-left:374.25pt;margin-top:5.6pt;width:.15pt;height:61.3pt;flip:y;z-index:251680256" o:connectortype="straight">
            <v:stroke endarrow="block"/>
          </v:shape>
        </w:pict>
      </w:r>
      <w:r w:rsidRPr="007E08E1">
        <w:rPr>
          <w:rFonts w:ascii="Times New Roman" w:eastAsia="Times New Roman" w:hAnsi="Times New Roman" w:cs="Times New Roman"/>
          <w:bCs/>
          <w:iCs/>
          <w:noProof/>
          <w:sz w:val="24"/>
          <w:szCs w:val="28"/>
          <w:lang w:val="en-IN" w:eastAsia="en-IN"/>
        </w:rPr>
        <w:pict>
          <v:shape id="_x0000_s1047" type="#_x0000_t32" style="position:absolute;margin-left:324.75pt;margin-top:5.6pt;width:98.25pt;height:0;z-index:251672064" o:connectortype="straight"/>
        </w:pict>
      </w:r>
    </w:p>
    <w:p w:rsidR="009B2151" w:rsidRPr="00FE3397" w:rsidRDefault="007E08E1" w:rsidP="009B2151">
      <w:pPr>
        <w:suppressAutoHyphens w:val="0"/>
        <w:rPr>
          <w:rFonts w:ascii="Times New Roman" w:eastAsia="Times New Roman" w:hAnsi="Times New Roman" w:cs="Times New Roman"/>
          <w:bCs/>
          <w:iCs/>
          <w:sz w:val="24"/>
          <w:szCs w:val="28"/>
        </w:rPr>
      </w:pPr>
      <w:r w:rsidRPr="007E08E1">
        <w:rPr>
          <w:rFonts w:ascii="Times New Roman" w:eastAsia="Times New Roman" w:hAnsi="Times New Roman" w:cs="Times New Roman"/>
          <w:bCs/>
          <w:iCs/>
          <w:noProof/>
          <w:sz w:val="24"/>
          <w:szCs w:val="28"/>
          <w:lang w:val="en-IN" w:eastAsia="en-IN"/>
        </w:rPr>
        <w:pict>
          <v:shape id="_x0000_s1052" type="#_x0000_t32" style="position:absolute;margin-left:211.55pt;margin-top:4.7pt;width:.05pt;height:36.4pt;z-index:251677184" o:connectortype="straight"/>
        </w:pict>
      </w:r>
    </w:p>
    <w:p w:rsidR="009B2151" w:rsidRPr="00FE3397" w:rsidRDefault="007E08E1" w:rsidP="009B2151">
      <w:pPr>
        <w:tabs>
          <w:tab w:val="left" w:pos="6930"/>
          <w:tab w:val="left" w:pos="7395"/>
        </w:tabs>
        <w:suppressAutoHyphens w:val="0"/>
        <w:rPr>
          <w:rFonts w:ascii="Times New Roman" w:eastAsia="Times New Roman" w:hAnsi="Times New Roman" w:cs="Times New Roman"/>
          <w:b/>
          <w:bCs/>
          <w:iCs/>
          <w:sz w:val="26"/>
          <w:szCs w:val="26"/>
        </w:rPr>
      </w:pPr>
      <w:r w:rsidRPr="007E08E1">
        <w:rPr>
          <w:rFonts w:ascii="Times New Roman" w:eastAsia="Times New Roman" w:hAnsi="Times New Roman" w:cs="Times New Roman"/>
          <w:bCs/>
          <w:iCs/>
          <w:noProof/>
          <w:sz w:val="24"/>
          <w:szCs w:val="28"/>
          <w:lang w:val="en-IN" w:eastAsia="en-IN"/>
        </w:rPr>
        <w:pict>
          <v:shape id="_x0000_s1053" type="#_x0000_t32" style="position:absolute;margin-left:211.55pt;margin-top:15.15pt;width:162.75pt;height:.05pt;flip:x;z-index:251678208" o:connectortype="straight"/>
        </w:pict>
      </w:r>
      <w:r w:rsidR="009B2151" w:rsidRPr="00FE3397">
        <w:rPr>
          <w:rFonts w:ascii="Times New Roman" w:eastAsia="Times New Roman" w:hAnsi="Times New Roman" w:cs="Times New Roman"/>
          <w:bCs/>
          <w:iCs/>
          <w:sz w:val="24"/>
          <w:szCs w:val="28"/>
        </w:rPr>
        <w:tab/>
      </w:r>
    </w:p>
    <w:p w:rsidR="009B2151" w:rsidRPr="00FE3397" w:rsidRDefault="009B2151" w:rsidP="009B2151">
      <w:pPr>
        <w:suppressAutoHyphens w:val="0"/>
        <w:rPr>
          <w:rFonts w:ascii="Times New Roman" w:eastAsia="Times New Roman" w:hAnsi="Times New Roman" w:cs="Times New Roman"/>
          <w:bCs/>
          <w:iCs/>
          <w:sz w:val="24"/>
          <w:szCs w:val="28"/>
        </w:rPr>
      </w:pPr>
      <w:r w:rsidRPr="00FE3397">
        <w:rPr>
          <w:rFonts w:ascii="Times New Roman" w:eastAsia="Times New Roman" w:hAnsi="Times New Roman" w:cs="Times New Roman"/>
          <w:bCs/>
          <w:iCs/>
          <w:sz w:val="24"/>
          <w:szCs w:val="28"/>
        </w:rPr>
        <w:t xml:space="preserve">                                                                                      User Detail</w:t>
      </w:r>
    </w:p>
    <w:p w:rsidR="00020AC5" w:rsidRPr="00FE3397" w:rsidRDefault="00020AC5" w:rsidP="00020AC5">
      <w:pPr>
        <w:suppressAutoHyphens w:val="0"/>
        <w:rPr>
          <w:rFonts w:ascii="Times New Roman" w:eastAsia="Times New Roman" w:hAnsi="Times New Roman" w:cs="Times New Roman"/>
          <w:bCs/>
          <w:iCs/>
          <w:sz w:val="24"/>
          <w:szCs w:val="28"/>
        </w:rPr>
      </w:pPr>
    </w:p>
    <w:p w:rsidR="00020AC5" w:rsidRPr="00FE3397" w:rsidRDefault="009B2151" w:rsidP="007362A6">
      <w:pPr>
        <w:suppressAutoHyphens w:val="0"/>
        <w:jc w:val="center"/>
        <w:rPr>
          <w:rFonts w:ascii="Times New Roman" w:eastAsia="Times New Roman" w:hAnsi="Times New Roman" w:cs="Times New Roman"/>
          <w:b/>
          <w:bCs/>
          <w:iCs/>
          <w:sz w:val="24"/>
          <w:szCs w:val="28"/>
        </w:rPr>
      </w:pPr>
      <w:r w:rsidRPr="00FE3397">
        <w:rPr>
          <w:rFonts w:ascii="Times New Roman" w:eastAsia="Times New Roman" w:hAnsi="Times New Roman" w:cs="Times New Roman"/>
          <w:b/>
          <w:bCs/>
          <w:iCs/>
          <w:sz w:val="24"/>
          <w:szCs w:val="28"/>
        </w:rPr>
        <w:t>Registration</w:t>
      </w:r>
    </w:p>
    <w:p w:rsidR="007362A6" w:rsidRDefault="007362A6" w:rsidP="007362A6">
      <w:pPr>
        <w:suppressAutoHyphens w:val="0"/>
        <w:jc w:val="center"/>
        <w:rPr>
          <w:rFonts w:ascii="Times New Roman" w:eastAsia="Times New Roman" w:hAnsi="Times New Roman" w:cs="Times New Roman"/>
          <w:b/>
          <w:bCs/>
          <w:iCs/>
          <w:sz w:val="24"/>
          <w:szCs w:val="28"/>
        </w:rPr>
      </w:pPr>
    </w:p>
    <w:p w:rsidR="001A1845" w:rsidRPr="00FE3397" w:rsidRDefault="001A1845" w:rsidP="001A1845">
      <w:pPr>
        <w:pStyle w:val="Style2"/>
        <w:rPr>
          <w:rFonts w:ascii="Times New Roman" w:eastAsia="SimSun" w:hAnsi="Times New Roman" w:cs="Times New Roman"/>
          <w:szCs w:val="32"/>
        </w:rPr>
      </w:pPr>
      <w:r w:rsidRPr="00FE3397">
        <w:rPr>
          <w:rFonts w:ascii="Times New Roman" w:eastAsia="SimSun" w:hAnsi="Times New Roman" w:cs="Times New Roman"/>
          <w:szCs w:val="32"/>
        </w:rPr>
        <w:lastRenderedPageBreak/>
        <w:t>Chapter 3</w:t>
      </w:r>
    </w:p>
    <w:p w:rsidR="001A1845" w:rsidRPr="00FE3397" w:rsidRDefault="001A1845" w:rsidP="001A1845">
      <w:pPr>
        <w:pStyle w:val="Style2"/>
        <w:rPr>
          <w:rFonts w:ascii="Times New Roman" w:eastAsia="SimSun" w:hAnsi="Times New Roman" w:cs="Times New Roman"/>
          <w:szCs w:val="32"/>
        </w:rPr>
      </w:pPr>
      <w:r>
        <w:rPr>
          <w:rFonts w:ascii="Times New Roman" w:eastAsia="SimSun" w:hAnsi="Times New Roman" w:cs="Times New Roman"/>
          <w:szCs w:val="32"/>
        </w:rPr>
        <w:t>DESIGN</w:t>
      </w:r>
    </w:p>
    <w:p w:rsidR="00245DB3" w:rsidRPr="00DC5A2D" w:rsidRDefault="00245DB3" w:rsidP="00245DB3">
      <w:pPr>
        <w:tabs>
          <w:tab w:val="left" w:pos="2295"/>
        </w:tabs>
        <w:spacing w:line="360" w:lineRule="auto"/>
        <w:jc w:val="center"/>
        <w:rPr>
          <w:rFonts w:ascii="Times New Roman" w:eastAsia="Arial Unicode MS" w:hAnsi="Times New Roman" w:cs="Times New Roman"/>
          <w:b/>
          <w:sz w:val="28"/>
          <w:szCs w:val="28"/>
          <w:u w:val="single"/>
        </w:rPr>
      </w:pPr>
      <w:r w:rsidRPr="00DC5A2D">
        <w:rPr>
          <w:rFonts w:ascii="Times New Roman" w:eastAsia="Arial Unicode MS" w:hAnsi="Times New Roman" w:cs="Times New Roman"/>
          <w:b/>
          <w:sz w:val="28"/>
          <w:szCs w:val="28"/>
          <w:u w:val="single"/>
        </w:rPr>
        <w:t>ADMIN:</w:t>
      </w:r>
    </w:p>
    <w:p w:rsidR="00245DB3" w:rsidRPr="00D96F44" w:rsidRDefault="00245DB3" w:rsidP="00245DB3">
      <w:pPr>
        <w:tabs>
          <w:tab w:val="left" w:pos="2295"/>
        </w:tabs>
        <w:spacing w:line="360" w:lineRule="auto"/>
        <w:jc w:val="center"/>
        <w:rPr>
          <w:rFonts w:ascii="Times New Roman" w:eastAsia="Arial Unicode MS" w:hAnsi="Times New Roman" w:cs="Times New Roman"/>
          <w:noProof/>
          <w:sz w:val="36"/>
          <w:szCs w:val="36"/>
          <w:lang w:val="en-IN" w:eastAsia="en-IN"/>
        </w:rPr>
      </w:pPr>
      <w:r>
        <w:rPr>
          <w:rFonts w:ascii="Times New Roman" w:eastAsia="Arial Unicode MS" w:hAnsi="Times New Roman" w:cs="Times New Roman"/>
          <w:noProof/>
          <w:sz w:val="36"/>
          <w:szCs w:val="36"/>
          <w:lang w:eastAsia="en-US"/>
        </w:rPr>
        <w:drawing>
          <wp:inline distT="0" distB="0" distL="0" distR="0">
            <wp:extent cx="5447665" cy="5651500"/>
            <wp:effectExtent l="19050" t="0" r="635"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srcRect/>
                    <a:stretch>
                      <a:fillRect/>
                    </a:stretch>
                  </pic:blipFill>
                  <pic:spPr bwMode="auto">
                    <a:xfrm>
                      <a:off x="0" y="0"/>
                      <a:ext cx="5447665" cy="5651500"/>
                    </a:xfrm>
                    <a:prstGeom prst="rect">
                      <a:avLst/>
                    </a:prstGeom>
                    <a:noFill/>
                    <a:ln w="9525">
                      <a:noFill/>
                      <a:miter lim="800000"/>
                      <a:headEnd/>
                      <a:tailEnd/>
                    </a:ln>
                  </pic:spPr>
                </pic:pic>
              </a:graphicData>
            </a:graphic>
          </wp:inline>
        </w:drawing>
      </w:r>
    </w:p>
    <w:p w:rsidR="00245DB3" w:rsidRDefault="00245DB3" w:rsidP="00245DB3">
      <w:pPr>
        <w:tabs>
          <w:tab w:val="left" w:pos="2295"/>
        </w:tabs>
        <w:spacing w:line="360" w:lineRule="auto"/>
        <w:rPr>
          <w:rFonts w:ascii="Times New Roman" w:eastAsia="Arial Unicode MS" w:hAnsi="Times New Roman" w:cs="Times New Roman"/>
          <w:sz w:val="36"/>
          <w:szCs w:val="36"/>
          <w:u w:val="single"/>
        </w:rPr>
      </w:pPr>
    </w:p>
    <w:p w:rsidR="00245DB3" w:rsidRDefault="00245DB3" w:rsidP="00245DB3">
      <w:pPr>
        <w:suppressAutoHyphens w:val="0"/>
        <w:rPr>
          <w:rFonts w:ascii="Times New Roman" w:eastAsia="Arial Unicode MS" w:hAnsi="Times New Roman" w:cs="Times New Roman"/>
          <w:sz w:val="36"/>
          <w:szCs w:val="36"/>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tabs>
          <w:tab w:val="left" w:pos="2295"/>
        </w:tabs>
        <w:spacing w:line="360" w:lineRule="auto"/>
        <w:jc w:val="center"/>
        <w:rPr>
          <w:rFonts w:ascii="Times New Roman" w:eastAsia="Arial Unicode MS" w:hAnsi="Times New Roman" w:cs="Times New Roman"/>
          <w:sz w:val="36"/>
          <w:szCs w:val="36"/>
          <w:u w:val="single"/>
        </w:rPr>
      </w:pPr>
      <w:r w:rsidRPr="00DC5A2D">
        <w:rPr>
          <w:rFonts w:ascii="Times New Roman" w:eastAsia="Arial Unicode MS" w:hAnsi="Times New Roman" w:cs="Times New Roman"/>
          <w:b/>
          <w:sz w:val="28"/>
          <w:szCs w:val="28"/>
          <w:u w:val="single"/>
        </w:rPr>
        <w:lastRenderedPageBreak/>
        <w:t>EMPLOYER REGISTRATION</w:t>
      </w:r>
      <w:r>
        <w:rPr>
          <w:rFonts w:ascii="Times New Roman" w:eastAsia="Arial Unicode MS" w:hAnsi="Times New Roman" w:cs="Times New Roman"/>
          <w:sz w:val="36"/>
          <w:szCs w:val="36"/>
          <w:u w:val="single"/>
        </w:rPr>
        <w:t>:</w:t>
      </w:r>
    </w:p>
    <w:p w:rsidR="00245DB3" w:rsidRDefault="00245DB3" w:rsidP="00245DB3">
      <w:pPr>
        <w:tabs>
          <w:tab w:val="left" w:pos="2295"/>
        </w:tabs>
        <w:spacing w:line="360" w:lineRule="auto"/>
        <w:jc w:val="center"/>
        <w:rPr>
          <w:rFonts w:ascii="Times New Roman" w:eastAsia="Arial Unicode MS" w:hAnsi="Times New Roman" w:cs="Times New Roman"/>
          <w:sz w:val="36"/>
          <w:szCs w:val="36"/>
          <w:u w:val="single"/>
        </w:rPr>
      </w:pPr>
      <w:r>
        <w:rPr>
          <w:rFonts w:ascii="Times New Roman" w:eastAsia="Arial Unicode MS" w:hAnsi="Times New Roman" w:cs="Times New Roman"/>
          <w:noProof/>
          <w:sz w:val="36"/>
          <w:szCs w:val="36"/>
          <w:lang w:eastAsia="en-US"/>
        </w:rPr>
        <w:drawing>
          <wp:inline distT="0" distB="0" distL="0" distR="0">
            <wp:extent cx="5622290" cy="7451090"/>
            <wp:effectExtent l="19050" t="0" r="0" b="0"/>
            <wp:docPr id="33" name="Picture 11" descr="J:\2013-05-10_114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2013-05-10_114504.jpg"/>
                    <pic:cNvPicPr>
                      <a:picLocks noChangeAspect="1" noChangeArrowheads="1"/>
                    </pic:cNvPicPr>
                  </pic:nvPicPr>
                  <pic:blipFill>
                    <a:blip r:embed="rId8"/>
                    <a:srcRect/>
                    <a:stretch>
                      <a:fillRect/>
                    </a:stretch>
                  </pic:blipFill>
                  <pic:spPr bwMode="auto">
                    <a:xfrm>
                      <a:off x="0" y="0"/>
                      <a:ext cx="5622290" cy="7451090"/>
                    </a:xfrm>
                    <a:prstGeom prst="rect">
                      <a:avLst/>
                    </a:prstGeom>
                    <a:noFill/>
                    <a:ln w="9525">
                      <a:noFill/>
                      <a:miter lim="800000"/>
                      <a:headEnd/>
                      <a:tailEnd/>
                    </a:ln>
                  </pic:spPr>
                </pic:pic>
              </a:graphicData>
            </a:graphic>
          </wp:inline>
        </w:drawing>
      </w:r>
    </w:p>
    <w:p w:rsidR="00245DB3" w:rsidRDefault="00245DB3" w:rsidP="00245DB3">
      <w:pPr>
        <w:tabs>
          <w:tab w:val="left" w:pos="3480"/>
        </w:tabs>
        <w:spacing w:line="360" w:lineRule="auto"/>
        <w:rPr>
          <w:rFonts w:ascii="Times New Roman" w:eastAsia="Arial Unicode MS" w:hAnsi="Times New Roman" w:cs="Times New Roman"/>
          <w:b/>
          <w:sz w:val="28"/>
          <w:szCs w:val="28"/>
          <w:u w:val="single"/>
        </w:rPr>
      </w:pPr>
    </w:p>
    <w:p w:rsidR="00245DB3" w:rsidRPr="00DC5A2D" w:rsidRDefault="00245DB3" w:rsidP="00245DB3">
      <w:pPr>
        <w:tabs>
          <w:tab w:val="left" w:pos="3480"/>
        </w:tabs>
        <w:spacing w:line="360" w:lineRule="auto"/>
        <w:jc w:val="center"/>
        <w:rPr>
          <w:rFonts w:ascii="Times New Roman" w:eastAsia="Arial Unicode MS" w:hAnsi="Times New Roman" w:cs="Times New Roman"/>
          <w:sz w:val="36"/>
          <w:szCs w:val="36"/>
        </w:rPr>
      </w:pPr>
      <w:r w:rsidRPr="00DC5A2D">
        <w:rPr>
          <w:rFonts w:ascii="Times New Roman" w:eastAsia="Arial Unicode MS" w:hAnsi="Times New Roman" w:cs="Times New Roman"/>
          <w:b/>
          <w:sz w:val="28"/>
          <w:szCs w:val="28"/>
          <w:u w:val="single"/>
        </w:rPr>
        <w:lastRenderedPageBreak/>
        <w:t>EMPLOYER LOGIN:</w:t>
      </w:r>
    </w:p>
    <w:p w:rsidR="00245DB3" w:rsidRDefault="00245DB3" w:rsidP="00245DB3">
      <w:pPr>
        <w:tabs>
          <w:tab w:val="left" w:pos="3480"/>
        </w:tabs>
        <w:spacing w:line="360" w:lineRule="auto"/>
        <w:jc w:val="center"/>
        <w:rPr>
          <w:rFonts w:ascii="Times New Roman" w:eastAsia="Arial Unicode MS" w:hAnsi="Times New Roman" w:cs="Times New Roman"/>
          <w:sz w:val="36"/>
          <w:szCs w:val="36"/>
          <w:u w:val="single"/>
        </w:rPr>
      </w:pPr>
      <w:r>
        <w:rPr>
          <w:rFonts w:ascii="Times New Roman" w:eastAsia="Arial Unicode MS" w:hAnsi="Times New Roman" w:cs="Times New Roman"/>
          <w:noProof/>
          <w:sz w:val="36"/>
          <w:szCs w:val="36"/>
          <w:lang w:eastAsia="en-US"/>
        </w:rPr>
        <w:drawing>
          <wp:inline distT="0" distB="0" distL="0" distR="0">
            <wp:extent cx="5729605" cy="5194300"/>
            <wp:effectExtent l="19050" t="0" r="4445" b="0"/>
            <wp:docPr id="32" name="Picture 13" descr="J:\2013-05-10_11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2013-05-10_115042.jpg"/>
                    <pic:cNvPicPr>
                      <a:picLocks noChangeAspect="1" noChangeArrowheads="1"/>
                    </pic:cNvPicPr>
                  </pic:nvPicPr>
                  <pic:blipFill>
                    <a:blip r:embed="rId9"/>
                    <a:srcRect/>
                    <a:stretch>
                      <a:fillRect/>
                    </a:stretch>
                  </pic:blipFill>
                  <pic:spPr bwMode="auto">
                    <a:xfrm>
                      <a:off x="0" y="0"/>
                      <a:ext cx="5729605" cy="5194300"/>
                    </a:xfrm>
                    <a:prstGeom prst="rect">
                      <a:avLst/>
                    </a:prstGeom>
                    <a:noFill/>
                    <a:ln w="9525">
                      <a:noFill/>
                      <a:miter lim="800000"/>
                      <a:headEnd/>
                      <a:tailEnd/>
                    </a:ln>
                  </pic:spPr>
                </pic:pic>
              </a:graphicData>
            </a:graphic>
          </wp:inline>
        </w:drawing>
      </w: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Pr="00DC5A2D" w:rsidRDefault="00245DB3" w:rsidP="00245DB3">
      <w:pPr>
        <w:suppressAutoHyphens w:val="0"/>
        <w:jc w:val="center"/>
        <w:rPr>
          <w:rFonts w:ascii="Times New Roman" w:eastAsia="Arial Unicode MS" w:hAnsi="Times New Roman" w:cs="Times New Roman"/>
          <w:b/>
          <w:sz w:val="28"/>
          <w:szCs w:val="28"/>
          <w:u w:val="single"/>
        </w:rPr>
      </w:pPr>
      <w:r w:rsidRPr="00DC5A2D">
        <w:rPr>
          <w:rFonts w:ascii="Times New Roman" w:eastAsia="Arial Unicode MS" w:hAnsi="Times New Roman" w:cs="Times New Roman"/>
          <w:b/>
          <w:sz w:val="28"/>
          <w:szCs w:val="28"/>
          <w:u w:val="single"/>
        </w:rPr>
        <w:lastRenderedPageBreak/>
        <w:t>POST JOB:</w:t>
      </w:r>
    </w:p>
    <w:p w:rsidR="00245DB3" w:rsidRDefault="00245DB3" w:rsidP="00245DB3">
      <w:pPr>
        <w:tabs>
          <w:tab w:val="left" w:pos="3480"/>
        </w:tabs>
        <w:spacing w:line="360" w:lineRule="auto"/>
        <w:jc w:val="center"/>
        <w:rPr>
          <w:rFonts w:ascii="Times New Roman" w:eastAsia="Arial Unicode MS" w:hAnsi="Times New Roman" w:cs="Times New Roman"/>
          <w:sz w:val="36"/>
          <w:szCs w:val="36"/>
          <w:u w:val="single"/>
        </w:rPr>
      </w:pPr>
      <w:r w:rsidRPr="000712E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Arial Unicode MS" w:hAnsi="Times New Roman" w:cs="Times New Roman"/>
          <w:noProof/>
          <w:sz w:val="36"/>
          <w:szCs w:val="36"/>
          <w:lang w:eastAsia="en-US"/>
        </w:rPr>
        <w:drawing>
          <wp:inline distT="0" distB="0" distL="0" distR="0">
            <wp:extent cx="5272405" cy="4319270"/>
            <wp:effectExtent l="19050" t="0" r="4445" b="0"/>
            <wp:docPr id="30" name="Picture 1" descr="C:\Users\Jugraj Singh\Desktop\New folder\post_j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graj Singh\Desktop\New folder\post_job.jpg"/>
                    <pic:cNvPicPr>
                      <a:picLocks noChangeAspect="1" noChangeArrowheads="1"/>
                    </pic:cNvPicPr>
                  </pic:nvPicPr>
                  <pic:blipFill>
                    <a:blip r:embed="rId10" cstate="print"/>
                    <a:srcRect/>
                    <a:stretch>
                      <a:fillRect/>
                    </a:stretch>
                  </pic:blipFill>
                  <pic:spPr bwMode="auto">
                    <a:xfrm>
                      <a:off x="0" y="0"/>
                      <a:ext cx="5272405" cy="4319270"/>
                    </a:xfrm>
                    <a:prstGeom prst="rect">
                      <a:avLst/>
                    </a:prstGeom>
                    <a:noFill/>
                    <a:ln w="9525">
                      <a:noFill/>
                      <a:miter lim="800000"/>
                      <a:headEnd/>
                      <a:tailEnd/>
                    </a:ln>
                  </pic:spPr>
                </pic:pic>
              </a:graphicData>
            </a:graphic>
          </wp:inline>
        </w:drawing>
      </w: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suppressAutoHyphens w:val="0"/>
        <w:rPr>
          <w:rFonts w:ascii="Times New Roman" w:eastAsia="Arial Unicode MS" w:hAnsi="Times New Roman" w:cs="Times New Roman"/>
          <w:b/>
          <w:sz w:val="28"/>
          <w:szCs w:val="28"/>
          <w:u w:val="single"/>
        </w:rPr>
      </w:pPr>
      <w:r>
        <w:rPr>
          <w:rFonts w:ascii="Times New Roman" w:eastAsia="Arial Unicode MS" w:hAnsi="Times New Roman" w:cs="Times New Roman"/>
          <w:b/>
          <w:sz w:val="28"/>
          <w:szCs w:val="28"/>
          <w:u w:val="single"/>
        </w:rPr>
        <w:br w:type="page"/>
      </w:r>
    </w:p>
    <w:p w:rsidR="00245DB3" w:rsidRDefault="00245DB3" w:rsidP="00245DB3">
      <w:pPr>
        <w:tabs>
          <w:tab w:val="left" w:pos="3480"/>
        </w:tabs>
        <w:spacing w:line="360" w:lineRule="auto"/>
        <w:jc w:val="center"/>
        <w:rPr>
          <w:rFonts w:ascii="Times New Roman" w:eastAsia="Arial Unicode MS" w:hAnsi="Times New Roman" w:cs="Times New Roman"/>
          <w:sz w:val="36"/>
          <w:szCs w:val="36"/>
          <w:u w:val="single"/>
        </w:rPr>
      </w:pPr>
      <w:r w:rsidRPr="00DC5A2D">
        <w:rPr>
          <w:rFonts w:ascii="Times New Roman" w:eastAsia="Arial Unicode MS" w:hAnsi="Times New Roman" w:cs="Times New Roman"/>
          <w:b/>
          <w:sz w:val="28"/>
          <w:szCs w:val="28"/>
          <w:u w:val="single"/>
        </w:rPr>
        <w:lastRenderedPageBreak/>
        <w:t>SEARCH CANDIDATE</w:t>
      </w:r>
      <w:r>
        <w:rPr>
          <w:rFonts w:ascii="Times New Roman" w:eastAsia="Arial Unicode MS" w:hAnsi="Times New Roman" w:cs="Times New Roman"/>
          <w:sz w:val="36"/>
          <w:szCs w:val="36"/>
          <w:u w:val="single"/>
        </w:rPr>
        <w:t>:</w:t>
      </w:r>
    </w:p>
    <w:p w:rsidR="00245DB3" w:rsidRDefault="00245DB3" w:rsidP="00245DB3">
      <w:pPr>
        <w:tabs>
          <w:tab w:val="left" w:pos="3480"/>
        </w:tabs>
        <w:spacing w:line="360" w:lineRule="auto"/>
        <w:jc w:val="center"/>
        <w:rPr>
          <w:rFonts w:ascii="Times New Roman" w:eastAsia="Arial Unicode MS" w:hAnsi="Times New Roman" w:cs="Times New Roman"/>
          <w:sz w:val="36"/>
          <w:szCs w:val="36"/>
          <w:u w:val="single"/>
        </w:rPr>
      </w:pPr>
      <w:r>
        <w:rPr>
          <w:rFonts w:ascii="Times New Roman" w:eastAsia="Arial Unicode MS" w:hAnsi="Times New Roman" w:cs="Times New Roman"/>
          <w:noProof/>
          <w:sz w:val="36"/>
          <w:szCs w:val="36"/>
          <w:lang w:eastAsia="en-US"/>
        </w:rPr>
        <w:drawing>
          <wp:inline distT="0" distB="0" distL="0" distR="0">
            <wp:extent cx="5272405" cy="4076065"/>
            <wp:effectExtent l="19050" t="0" r="4445" b="0"/>
            <wp:docPr id="29" name="Picture 2" descr="C:\Users\Jugraj Singh\Desktop\New folder\search candi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graj Singh\Desktop\New folder\search candidate.jpg"/>
                    <pic:cNvPicPr>
                      <a:picLocks noChangeAspect="1" noChangeArrowheads="1"/>
                    </pic:cNvPicPr>
                  </pic:nvPicPr>
                  <pic:blipFill>
                    <a:blip r:embed="rId11" cstate="print"/>
                    <a:srcRect/>
                    <a:stretch>
                      <a:fillRect/>
                    </a:stretch>
                  </pic:blipFill>
                  <pic:spPr bwMode="auto">
                    <a:xfrm>
                      <a:off x="0" y="0"/>
                      <a:ext cx="5272405" cy="4076065"/>
                    </a:xfrm>
                    <a:prstGeom prst="rect">
                      <a:avLst/>
                    </a:prstGeom>
                    <a:noFill/>
                    <a:ln w="9525">
                      <a:noFill/>
                      <a:miter lim="800000"/>
                      <a:headEnd/>
                      <a:tailEnd/>
                    </a:ln>
                  </pic:spPr>
                </pic:pic>
              </a:graphicData>
            </a:graphic>
          </wp:inline>
        </w:drawing>
      </w: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Pr="00D96F44"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sz w:val="36"/>
          <w:szCs w:val="36"/>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tabs>
          <w:tab w:val="left" w:pos="3480"/>
        </w:tabs>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Arial Unicode MS" w:hAnsi="Times New Roman" w:cs="Times New Roman"/>
          <w:b/>
          <w:sz w:val="28"/>
          <w:szCs w:val="28"/>
          <w:u w:val="single"/>
        </w:rPr>
        <w:lastRenderedPageBreak/>
        <w:t>SEEKER</w:t>
      </w:r>
      <w:r w:rsidRPr="00DC5A2D">
        <w:rPr>
          <w:rFonts w:ascii="Times New Roman" w:eastAsia="Arial Unicode MS" w:hAnsi="Times New Roman" w:cs="Times New Roman"/>
          <w:b/>
          <w:sz w:val="28"/>
          <w:szCs w:val="28"/>
          <w:u w:val="single"/>
        </w:rPr>
        <w:t xml:space="preserve"> REGISTRATION:</w:t>
      </w:r>
    </w:p>
    <w:p w:rsidR="00245DB3" w:rsidRDefault="00245DB3" w:rsidP="00245DB3">
      <w:pPr>
        <w:tabs>
          <w:tab w:val="left" w:pos="3480"/>
        </w:tabs>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noProof/>
          <w:color w:val="000000"/>
          <w:w w:val="0"/>
          <w:sz w:val="0"/>
          <w:lang w:eastAsia="en-US"/>
        </w:rPr>
        <w:drawing>
          <wp:inline distT="0" distB="0" distL="0" distR="0">
            <wp:extent cx="5894705" cy="7383145"/>
            <wp:effectExtent l="19050" t="0" r="0" b="0"/>
            <wp:docPr id="22" name="Picture 12" descr="J:\2013-05-10_11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2013-05-10_115638.jpg"/>
                    <pic:cNvPicPr>
                      <a:picLocks noChangeAspect="1" noChangeArrowheads="1"/>
                    </pic:cNvPicPr>
                  </pic:nvPicPr>
                  <pic:blipFill>
                    <a:blip r:embed="rId12"/>
                    <a:srcRect/>
                    <a:stretch>
                      <a:fillRect/>
                    </a:stretch>
                  </pic:blipFill>
                  <pic:spPr bwMode="auto">
                    <a:xfrm>
                      <a:off x="0" y="0"/>
                      <a:ext cx="5894705" cy="7383145"/>
                    </a:xfrm>
                    <a:prstGeom prst="rect">
                      <a:avLst/>
                    </a:prstGeom>
                    <a:noFill/>
                    <a:ln w="9525">
                      <a:noFill/>
                      <a:miter lim="800000"/>
                      <a:headEnd/>
                      <a:tailEnd/>
                    </a:ln>
                  </pic:spPr>
                </pic:pic>
              </a:graphicData>
            </a:graphic>
          </wp:inline>
        </w:drawing>
      </w:r>
    </w:p>
    <w:p w:rsidR="00245DB3" w:rsidRPr="00E02056" w:rsidRDefault="00245DB3" w:rsidP="00245DB3">
      <w:pPr>
        <w:tabs>
          <w:tab w:val="left" w:pos="3480"/>
        </w:tabs>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245DB3" w:rsidRDefault="00245DB3" w:rsidP="00245DB3">
      <w:pPr>
        <w:tabs>
          <w:tab w:val="left" w:pos="3480"/>
        </w:tabs>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Arial Unicode MS" w:hAnsi="Times New Roman" w:cs="Times New Roman"/>
          <w:b/>
          <w:sz w:val="28"/>
          <w:szCs w:val="28"/>
          <w:u w:val="single"/>
        </w:rPr>
        <w:t>SEEKE</w:t>
      </w:r>
      <w:r w:rsidRPr="00DC5A2D">
        <w:rPr>
          <w:rFonts w:ascii="Times New Roman" w:eastAsia="Arial Unicode MS" w:hAnsi="Times New Roman" w:cs="Times New Roman"/>
          <w:b/>
          <w:sz w:val="28"/>
          <w:szCs w:val="28"/>
          <w:u w:val="single"/>
        </w:rPr>
        <w:t>R  LOGIN:</w:t>
      </w:r>
    </w:p>
    <w:p w:rsidR="00245DB3" w:rsidRDefault="00245DB3" w:rsidP="00245DB3">
      <w:pPr>
        <w:tabs>
          <w:tab w:val="left" w:pos="3480"/>
        </w:tabs>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Arial Unicode MS" w:hAnsi="Times New Roman" w:cs="Times New Roman"/>
          <w:noProof/>
          <w:sz w:val="36"/>
          <w:szCs w:val="36"/>
          <w:lang w:eastAsia="en-US"/>
        </w:rPr>
        <w:lastRenderedPageBreak/>
        <w:drawing>
          <wp:inline distT="0" distB="0" distL="0" distR="0">
            <wp:extent cx="5272405" cy="4134485"/>
            <wp:effectExtent l="19050" t="0" r="4445" b="0"/>
            <wp:docPr id="18" name="Picture 5" descr="C:\Users\Jugraj Singh\Desktop\New folder\seekar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graj Singh\Desktop\New folder\seekar_login.jpg"/>
                    <pic:cNvPicPr>
                      <a:picLocks noChangeAspect="1" noChangeArrowheads="1"/>
                    </pic:cNvPicPr>
                  </pic:nvPicPr>
                  <pic:blipFill>
                    <a:blip r:embed="rId13" cstate="print"/>
                    <a:srcRect/>
                    <a:stretch>
                      <a:fillRect/>
                    </a:stretch>
                  </pic:blipFill>
                  <pic:spPr bwMode="auto">
                    <a:xfrm>
                      <a:off x="0" y="0"/>
                      <a:ext cx="5272405" cy="4134485"/>
                    </a:xfrm>
                    <a:prstGeom prst="rect">
                      <a:avLst/>
                    </a:prstGeom>
                    <a:noFill/>
                    <a:ln w="9525">
                      <a:noFill/>
                      <a:miter lim="800000"/>
                      <a:headEnd/>
                      <a:tailEnd/>
                    </a:ln>
                  </pic:spPr>
                </pic:pic>
              </a:graphicData>
            </a:graphic>
          </wp:inline>
        </w:drawing>
      </w:r>
    </w:p>
    <w:p w:rsidR="00245DB3" w:rsidRDefault="00245DB3" w:rsidP="00245DB3">
      <w:pPr>
        <w:tabs>
          <w:tab w:val="left" w:pos="3480"/>
        </w:tabs>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Pr="004722EE" w:rsidRDefault="00245DB3" w:rsidP="00245DB3">
      <w:pPr>
        <w:tabs>
          <w:tab w:val="left" w:pos="3480"/>
        </w:tabs>
        <w:spacing w:line="360" w:lineRule="auto"/>
        <w:jc w:val="center"/>
        <w:rPr>
          <w:rFonts w:ascii="Times New Roman" w:eastAsia="Arial Unicode MS" w:hAnsi="Times New Roman" w:cs="Times New Roman"/>
          <w:sz w:val="36"/>
          <w:szCs w:val="36"/>
          <w:u w:val="single"/>
          <w:lang w:val="en-IN"/>
        </w:rPr>
      </w:pPr>
      <w:r w:rsidRPr="00DC5A2D">
        <w:rPr>
          <w:rFonts w:ascii="Times New Roman" w:eastAsia="Arial Unicode MS" w:hAnsi="Times New Roman" w:cs="Times New Roman"/>
          <w:b/>
          <w:sz w:val="28"/>
          <w:szCs w:val="28"/>
          <w:u w:val="single"/>
        </w:rPr>
        <w:t>CURRENT PROFFESIONAL DETAIL:</w:t>
      </w:r>
    </w:p>
    <w:p w:rsidR="00245DB3" w:rsidRDefault="00245DB3" w:rsidP="00245DB3">
      <w:pPr>
        <w:tabs>
          <w:tab w:val="left" w:pos="3480"/>
        </w:tabs>
        <w:spacing w:line="360" w:lineRule="auto"/>
        <w:jc w:val="center"/>
        <w:rPr>
          <w:rFonts w:ascii="Times New Roman" w:eastAsia="Arial Unicode MS" w:hAnsi="Times New Roman" w:cs="Times New Roman"/>
          <w:sz w:val="36"/>
          <w:szCs w:val="36"/>
          <w:u w:val="single"/>
        </w:rPr>
      </w:pPr>
      <w:r>
        <w:rPr>
          <w:rFonts w:ascii="Times New Roman" w:eastAsia="Arial Unicode MS" w:hAnsi="Times New Roman" w:cs="Times New Roman"/>
          <w:noProof/>
          <w:sz w:val="36"/>
          <w:szCs w:val="36"/>
          <w:lang w:eastAsia="en-US"/>
        </w:rPr>
        <w:lastRenderedPageBreak/>
        <w:drawing>
          <wp:inline distT="0" distB="0" distL="0" distR="0">
            <wp:extent cx="5272405" cy="5554345"/>
            <wp:effectExtent l="19050" t="0" r="4445" b="0"/>
            <wp:docPr id="16" name="Picture 6" descr="C:\Users\Jugraj Singh\Desktop\New folder\CURRENT PROFFES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graj Singh\Desktop\New folder\CURRENT PROFFESIONAL.jpg"/>
                    <pic:cNvPicPr>
                      <a:picLocks noChangeAspect="1" noChangeArrowheads="1"/>
                    </pic:cNvPicPr>
                  </pic:nvPicPr>
                  <pic:blipFill>
                    <a:blip r:embed="rId14"/>
                    <a:srcRect/>
                    <a:stretch>
                      <a:fillRect/>
                    </a:stretch>
                  </pic:blipFill>
                  <pic:spPr bwMode="auto">
                    <a:xfrm>
                      <a:off x="0" y="0"/>
                      <a:ext cx="5272405" cy="5554345"/>
                    </a:xfrm>
                    <a:prstGeom prst="rect">
                      <a:avLst/>
                    </a:prstGeom>
                    <a:noFill/>
                    <a:ln w="9525">
                      <a:noFill/>
                      <a:miter lim="800000"/>
                      <a:headEnd/>
                      <a:tailEnd/>
                    </a:ln>
                  </pic:spPr>
                </pic:pic>
              </a:graphicData>
            </a:graphic>
          </wp:inline>
        </w:drawing>
      </w: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jc w:val="center"/>
        <w:rPr>
          <w:rFonts w:ascii="Times New Roman" w:eastAsia="Arial Unicode MS" w:hAnsi="Times New Roman" w:cs="Times New Roman"/>
          <w:sz w:val="36"/>
          <w:szCs w:val="36"/>
          <w:u w:val="single"/>
        </w:rPr>
      </w:pPr>
      <w:r w:rsidRPr="00DC5A2D">
        <w:rPr>
          <w:rFonts w:ascii="Times New Roman" w:eastAsia="Arial Unicode MS" w:hAnsi="Times New Roman" w:cs="Times New Roman"/>
          <w:b/>
          <w:sz w:val="28"/>
          <w:szCs w:val="28"/>
          <w:u w:val="single"/>
        </w:rPr>
        <w:lastRenderedPageBreak/>
        <w:t>EMPLOYMENT DETAIL</w:t>
      </w:r>
      <w:r>
        <w:rPr>
          <w:rFonts w:ascii="Times New Roman" w:eastAsia="Arial Unicode MS" w:hAnsi="Times New Roman" w:cs="Times New Roman"/>
          <w:sz w:val="36"/>
          <w:szCs w:val="36"/>
          <w:u w:val="single"/>
        </w:rPr>
        <w:t>:</w:t>
      </w:r>
    </w:p>
    <w:p w:rsidR="00245DB3" w:rsidRPr="003E2F59" w:rsidRDefault="00245DB3" w:rsidP="00245DB3">
      <w:pPr>
        <w:tabs>
          <w:tab w:val="left" w:pos="3480"/>
        </w:tabs>
        <w:spacing w:line="360" w:lineRule="auto"/>
        <w:jc w:val="center"/>
        <w:rPr>
          <w:rFonts w:ascii="Times New Roman" w:eastAsia="Arial Unicode MS" w:hAnsi="Times New Roman" w:cs="Times New Roman"/>
          <w:sz w:val="36"/>
          <w:szCs w:val="36"/>
          <w:u w:val="single"/>
        </w:rPr>
      </w:pPr>
      <w:r>
        <w:rPr>
          <w:rFonts w:ascii="Times New Roman" w:eastAsia="Arial Unicode MS" w:hAnsi="Times New Roman" w:cs="Times New Roman"/>
          <w:noProof/>
          <w:sz w:val="36"/>
          <w:szCs w:val="36"/>
          <w:lang w:eastAsia="en-US"/>
        </w:rPr>
        <w:drawing>
          <wp:inline distT="0" distB="0" distL="0" distR="0">
            <wp:extent cx="5272405" cy="3871595"/>
            <wp:effectExtent l="19050" t="0" r="4445" b="0"/>
            <wp:docPr id="13" name="Picture 1" descr="C:\Users\Jugraj Singh\Desktop\New folder\EMPLOYMENT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graj Singh\Desktop\New folder\EMPLOYMENT DETAIL.jpg"/>
                    <pic:cNvPicPr>
                      <a:picLocks noChangeAspect="1" noChangeArrowheads="1"/>
                    </pic:cNvPicPr>
                  </pic:nvPicPr>
                  <pic:blipFill>
                    <a:blip r:embed="rId15"/>
                    <a:srcRect/>
                    <a:stretch>
                      <a:fillRect/>
                    </a:stretch>
                  </pic:blipFill>
                  <pic:spPr bwMode="auto">
                    <a:xfrm>
                      <a:off x="0" y="0"/>
                      <a:ext cx="5272405" cy="3871595"/>
                    </a:xfrm>
                    <a:prstGeom prst="rect">
                      <a:avLst/>
                    </a:prstGeom>
                    <a:noFill/>
                    <a:ln w="9525">
                      <a:noFill/>
                      <a:miter lim="800000"/>
                      <a:headEnd/>
                      <a:tailEnd/>
                    </a:ln>
                  </pic:spPr>
                </pic:pic>
              </a:graphicData>
            </a:graphic>
          </wp:inline>
        </w:drawing>
      </w: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tabs>
          <w:tab w:val="left" w:pos="3480"/>
        </w:tabs>
        <w:spacing w:line="360" w:lineRule="auto"/>
        <w:rPr>
          <w:rFonts w:ascii="Times New Roman" w:eastAsia="Arial Unicode MS" w:hAnsi="Times New Roman" w:cs="Times New Roman"/>
          <w:sz w:val="36"/>
          <w:szCs w:val="36"/>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suppressAutoHyphens w:val="0"/>
        <w:rPr>
          <w:rFonts w:ascii="Times New Roman" w:eastAsia="Arial Unicode MS" w:hAnsi="Times New Roman" w:cs="Times New Roman"/>
          <w:b/>
          <w:sz w:val="28"/>
          <w:szCs w:val="28"/>
          <w:u w:val="single"/>
        </w:rPr>
      </w:pPr>
    </w:p>
    <w:p w:rsidR="00245DB3" w:rsidRDefault="00245DB3" w:rsidP="00245DB3">
      <w:pPr>
        <w:tabs>
          <w:tab w:val="left" w:pos="3480"/>
        </w:tabs>
        <w:spacing w:line="360" w:lineRule="auto"/>
        <w:jc w:val="center"/>
        <w:rPr>
          <w:rFonts w:ascii="Times New Roman" w:eastAsia="Arial Unicode MS" w:hAnsi="Times New Roman" w:cs="Times New Roman"/>
          <w:b/>
          <w:sz w:val="28"/>
          <w:szCs w:val="28"/>
          <w:u w:val="single"/>
        </w:rPr>
      </w:pPr>
      <w:r w:rsidRPr="00DC5A2D">
        <w:rPr>
          <w:rFonts w:ascii="Times New Roman" w:eastAsia="Arial Unicode MS" w:hAnsi="Times New Roman" w:cs="Times New Roman"/>
          <w:b/>
          <w:sz w:val="28"/>
          <w:szCs w:val="28"/>
          <w:u w:val="single"/>
        </w:rPr>
        <w:lastRenderedPageBreak/>
        <w:t>DESIRED JOB DETAIL:</w:t>
      </w:r>
    </w:p>
    <w:p w:rsidR="00245DB3" w:rsidRDefault="00245DB3" w:rsidP="00245DB3">
      <w:pPr>
        <w:tabs>
          <w:tab w:val="left" w:pos="3480"/>
        </w:tabs>
        <w:spacing w:line="360" w:lineRule="auto"/>
        <w:jc w:val="center"/>
        <w:rPr>
          <w:rFonts w:ascii="Times New Roman" w:eastAsia="Arial Unicode MS" w:hAnsi="Times New Roman" w:cs="Times New Roman"/>
          <w:noProof/>
          <w:sz w:val="36"/>
          <w:szCs w:val="36"/>
          <w:u w:val="single"/>
          <w:lang w:val="en-IN" w:eastAsia="en-IN"/>
        </w:rPr>
      </w:pPr>
    </w:p>
    <w:p w:rsidR="00245DB3" w:rsidRDefault="00245DB3" w:rsidP="00245DB3">
      <w:pPr>
        <w:tabs>
          <w:tab w:val="left" w:pos="3480"/>
        </w:tabs>
        <w:spacing w:line="360" w:lineRule="auto"/>
        <w:jc w:val="center"/>
        <w:rPr>
          <w:rFonts w:ascii="Times New Roman" w:eastAsia="Arial Unicode MS" w:hAnsi="Times New Roman" w:cs="Times New Roman"/>
          <w:noProof/>
          <w:sz w:val="36"/>
          <w:szCs w:val="36"/>
          <w:u w:val="single"/>
          <w:lang w:val="en-IN" w:eastAsia="en-IN"/>
        </w:rPr>
      </w:pPr>
      <w:r>
        <w:rPr>
          <w:rFonts w:ascii="Times New Roman" w:eastAsia="Arial Unicode MS" w:hAnsi="Times New Roman" w:cs="Times New Roman"/>
          <w:noProof/>
          <w:sz w:val="36"/>
          <w:szCs w:val="36"/>
          <w:lang w:eastAsia="en-US"/>
        </w:rPr>
        <w:drawing>
          <wp:inline distT="0" distB="0" distL="0" distR="0">
            <wp:extent cx="5739130" cy="5097145"/>
            <wp:effectExtent l="19050" t="0" r="0" b="0"/>
            <wp:docPr id="6" name="Picture 1" descr="C:\Users\Jugraj Singh\Desktop\New folder\DESIRED J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graj Singh\Desktop\New folder\DESIRED JOB.jpg"/>
                    <pic:cNvPicPr>
                      <a:picLocks noChangeAspect="1" noChangeArrowheads="1"/>
                    </pic:cNvPicPr>
                  </pic:nvPicPr>
                  <pic:blipFill>
                    <a:blip r:embed="rId16"/>
                    <a:srcRect/>
                    <a:stretch>
                      <a:fillRect/>
                    </a:stretch>
                  </pic:blipFill>
                  <pic:spPr bwMode="auto">
                    <a:xfrm>
                      <a:off x="0" y="0"/>
                      <a:ext cx="5739130" cy="5097145"/>
                    </a:xfrm>
                    <a:prstGeom prst="rect">
                      <a:avLst/>
                    </a:prstGeom>
                    <a:noFill/>
                    <a:ln w="9525">
                      <a:noFill/>
                      <a:miter lim="800000"/>
                      <a:headEnd/>
                      <a:tailEnd/>
                    </a:ln>
                  </pic:spPr>
                </pic:pic>
              </a:graphicData>
            </a:graphic>
          </wp:inline>
        </w:drawing>
      </w:r>
    </w:p>
    <w:p w:rsidR="00245DB3" w:rsidRDefault="00245DB3" w:rsidP="00245DB3">
      <w:pPr>
        <w:tabs>
          <w:tab w:val="left" w:pos="3480"/>
        </w:tabs>
        <w:spacing w:line="360" w:lineRule="auto"/>
        <w:rPr>
          <w:rFonts w:ascii="Times New Roman" w:eastAsia="Arial Unicode MS" w:hAnsi="Times New Roman" w:cs="Times New Roman"/>
          <w:noProof/>
          <w:sz w:val="36"/>
          <w:szCs w:val="36"/>
          <w:u w:val="single"/>
          <w:lang w:val="en-IN" w:eastAsia="en-IN"/>
        </w:rPr>
      </w:pPr>
    </w:p>
    <w:p w:rsidR="00245DB3" w:rsidRDefault="00245DB3" w:rsidP="00245DB3">
      <w:pPr>
        <w:tabs>
          <w:tab w:val="left" w:pos="3480"/>
        </w:tabs>
        <w:spacing w:line="360" w:lineRule="auto"/>
        <w:rPr>
          <w:rFonts w:ascii="Times New Roman" w:eastAsia="Arial Unicode MS" w:hAnsi="Times New Roman" w:cs="Times New Roman"/>
          <w:noProof/>
          <w:sz w:val="36"/>
          <w:szCs w:val="36"/>
          <w:u w:val="single"/>
          <w:lang w:val="en-IN" w:eastAsia="en-IN"/>
        </w:rPr>
      </w:pPr>
    </w:p>
    <w:p w:rsidR="00245DB3" w:rsidRDefault="00245DB3" w:rsidP="00245DB3">
      <w:pPr>
        <w:suppressAutoHyphens w:val="0"/>
        <w:rPr>
          <w:rFonts w:ascii="Times New Roman" w:eastAsia="Arial Unicode MS" w:hAnsi="Times New Roman" w:cs="Times New Roman"/>
          <w:noProof/>
          <w:sz w:val="16"/>
          <w:szCs w:val="16"/>
          <w:u w:val="single"/>
          <w:lang w:val="en-IN" w:eastAsia="en-IN"/>
        </w:rPr>
      </w:pPr>
    </w:p>
    <w:p w:rsidR="00245DB3" w:rsidRDefault="00245DB3" w:rsidP="00245DB3">
      <w:pPr>
        <w:suppressAutoHyphens w:val="0"/>
        <w:rPr>
          <w:rFonts w:ascii="Times New Roman" w:eastAsia="Arial Unicode MS" w:hAnsi="Times New Roman" w:cs="Times New Roman"/>
          <w:noProof/>
          <w:sz w:val="16"/>
          <w:szCs w:val="16"/>
          <w:u w:val="single"/>
          <w:lang w:val="en-IN" w:eastAsia="en-IN"/>
        </w:rPr>
      </w:pPr>
    </w:p>
    <w:p w:rsidR="00245DB3" w:rsidRPr="0071295C" w:rsidRDefault="00245DB3" w:rsidP="00245DB3">
      <w:pPr>
        <w:suppressAutoHyphens w:val="0"/>
        <w:rPr>
          <w:rFonts w:ascii="Times New Roman" w:eastAsia="Arial Unicode MS" w:hAnsi="Times New Roman" w:cs="Times New Roman"/>
          <w:noProof/>
          <w:sz w:val="16"/>
          <w:szCs w:val="16"/>
          <w:u w:val="single"/>
          <w:lang w:val="en-IN" w:eastAsia="en-IN"/>
        </w:rPr>
      </w:pPr>
    </w:p>
    <w:p w:rsidR="00245DB3" w:rsidRDefault="00245DB3" w:rsidP="00245DB3">
      <w:pPr>
        <w:suppressAutoHyphens w:val="0"/>
        <w:rPr>
          <w:rFonts w:ascii="Times New Roman" w:eastAsia="Arial Unicode MS" w:hAnsi="Times New Roman" w:cs="Times New Roman"/>
          <w:b/>
          <w:noProof/>
          <w:sz w:val="28"/>
          <w:szCs w:val="28"/>
          <w:u w:val="single"/>
          <w:lang w:val="en-IN" w:eastAsia="en-IN"/>
        </w:rPr>
      </w:pPr>
    </w:p>
    <w:p w:rsidR="00245DB3" w:rsidRDefault="00245DB3" w:rsidP="00245DB3">
      <w:pPr>
        <w:tabs>
          <w:tab w:val="left" w:pos="3480"/>
        </w:tabs>
        <w:spacing w:line="360" w:lineRule="auto"/>
        <w:jc w:val="center"/>
        <w:rPr>
          <w:rFonts w:ascii="Times New Roman" w:eastAsia="Arial Unicode MS" w:hAnsi="Times New Roman" w:cs="Times New Roman"/>
          <w:noProof/>
          <w:sz w:val="36"/>
          <w:szCs w:val="36"/>
          <w:u w:val="single"/>
          <w:lang w:val="en-IN" w:eastAsia="en-IN"/>
        </w:rPr>
      </w:pPr>
      <w:r w:rsidRPr="00DC5A2D">
        <w:rPr>
          <w:rFonts w:ascii="Times New Roman" w:eastAsia="Arial Unicode MS" w:hAnsi="Times New Roman" w:cs="Times New Roman"/>
          <w:b/>
          <w:noProof/>
          <w:sz w:val="28"/>
          <w:szCs w:val="28"/>
          <w:u w:val="single"/>
          <w:lang w:val="en-IN" w:eastAsia="en-IN"/>
        </w:rPr>
        <w:lastRenderedPageBreak/>
        <w:t>ATTACH RESUME</w:t>
      </w:r>
      <w:r>
        <w:rPr>
          <w:rFonts w:ascii="Times New Roman" w:eastAsia="Arial Unicode MS" w:hAnsi="Times New Roman" w:cs="Times New Roman"/>
          <w:noProof/>
          <w:sz w:val="36"/>
          <w:szCs w:val="36"/>
          <w:u w:val="single"/>
          <w:lang w:val="en-IN" w:eastAsia="en-IN"/>
        </w:rPr>
        <w:t>:</w:t>
      </w:r>
    </w:p>
    <w:p w:rsidR="00245DB3" w:rsidRDefault="00245DB3" w:rsidP="00245DB3">
      <w:pPr>
        <w:tabs>
          <w:tab w:val="left" w:pos="3480"/>
        </w:tabs>
        <w:spacing w:line="360" w:lineRule="auto"/>
        <w:jc w:val="center"/>
        <w:rPr>
          <w:rFonts w:ascii="Times New Roman" w:eastAsia="Arial Unicode MS" w:hAnsi="Times New Roman" w:cs="Times New Roman"/>
          <w:noProof/>
          <w:sz w:val="36"/>
          <w:szCs w:val="36"/>
          <w:u w:val="single"/>
          <w:lang w:val="en-IN" w:eastAsia="en-IN"/>
        </w:rPr>
      </w:pPr>
    </w:p>
    <w:p w:rsidR="00245DB3" w:rsidRDefault="00245DB3" w:rsidP="00245DB3">
      <w:pPr>
        <w:tabs>
          <w:tab w:val="left" w:pos="3480"/>
        </w:tabs>
        <w:spacing w:line="360" w:lineRule="auto"/>
        <w:jc w:val="center"/>
        <w:rPr>
          <w:rFonts w:ascii="Times New Roman" w:eastAsia="Arial Unicode MS" w:hAnsi="Times New Roman" w:cs="Times New Roman"/>
          <w:noProof/>
          <w:sz w:val="36"/>
          <w:szCs w:val="36"/>
          <w:u w:val="single"/>
          <w:lang w:val="en-IN" w:eastAsia="en-IN"/>
        </w:rPr>
      </w:pPr>
      <w:r>
        <w:rPr>
          <w:rFonts w:ascii="Times New Roman" w:eastAsia="Arial Unicode MS" w:hAnsi="Times New Roman" w:cs="Times New Roman"/>
          <w:noProof/>
          <w:sz w:val="36"/>
          <w:szCs w:val="36"/>
          <w:lang w:eastAsia="en-US"/>
        </w:rPr>
        <w:drawing>
          <wp:inline distT="0" distB="0" distL="0" distR="0">
            <wp:extent cx="5739130" cy="5252720"/>
            <wp:effectExtent l="19050" t="0" r="0" b="0"/>
            <wp:docPr id="2" name="Picture 2" descr="C:\Users\Jugraj Singh\Desktop\New folder\ATTACH RES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graj Singh\Desktop\New folder\ATTACH RESUME.jpg"/>
                    <pic:cNvPicPr>
                      <a:picLocks noChangeAspect="1" noChangeArrowheads="1"/>
                    </pic:cNvPicPr>
                  </pic:nvPicPr>
                  <pic:blipFill>
                    <a:blip r:embed="rId17"/>
                    <a:srcRect/>
                    <a:stretch>
                      <a:fillRect/>
                    </a:stretch>
                  </pic:blipFill>
                  <pic:spPr bwMode="auto">
                    <a:xfrm>
                      <a:off x="0" y="0"/>
                      <a:ext cx="5739130" cy="5252720"/>
                    </a:xfrm>
                    <a:prstGeom prst="rect">
                      <a:avLst/>
                    </a:prstGeom>
                    <a:noFill/>
                    <a:ln w="9525">
                      <a:noFill/>
                      <a:miter lim="800000"/>
                      <a:headEnd/>
                      <a:tailEnd/>
                    </a:ln>
                  </pic:spPr>
                </pic:pic>
              </a:graphicData>
            </a:graphic>
          </wp:inline>
        </w:drawing>
      </w:r>
    </w:p>
    <w:p w:rsidR="00245DB3" w:rsidRDefault="00245DB3" w:rsidP="00245DB3">
      <w:pPr>
        <w:tabs>
          <w:tab w:val="left" w:pos="3480"/>
        </w:tabs>
        <w:spacing w:line="360" w:lineRule="auto"/>
        <w:rPr>
          <w:rFonts w:ascii="Times New Roman" w:eastAsia="Arial Unicode MS" w:hAnsi="Times New Roman" w:cs="Times New Roman"/>
          <w:noProof/>
          <w:sz w:val="36"/>
          <w:szCs w:val="36"/>
          <w:u w:val="single"/>
          <w:lang w:val="en-IN" w:eastAsia="en-IN"/>
        </w:rPr>
      </w:pPr>
    </w:p>
    <w:p w:rsidR="00245DB3" w:rsidRPr="003E2F59" w:rsidRDefault="00245DB3" w:rsidP="00245DB3">
      <w:pPr>
        <w:suppressAutoHyphens w:val="0"/>
        <w:rPr>
          <w:rFonts w:ascii="Times New Roman" w:eastAsia="Arial Unicode MS" w:hAnsi="Times New Roman" w:cs="Times New Roman"/>
          <w:noProof/>
          <w:sz w:val="36"/>
          <w:szCs w:val="36"/>
          <w:u w:val="single"/>
          <w:lang w:val="en-IN" w:eastAsia="en-IN"/>
        </w:rPr>
      </w:pPr>
    </w:p>
    <w:p w:rsidR="00245DB3" w:rsidRDefault="00245DB3" w:rsidP="00245DB3">
      <w:pPr>
        <w:tabs>
          <w:tab w:val="left" w:pos="3480"/>
        </w:tabs>
        <w:spacing w:line="360" w:lineRule="auto"/>
        <w:rPr>
          <w:rFonts w:ascii="Times New Roman" w:eastAsia="Arial Unicode MS" w:hAnsi="Times New Roman" w:cs="Times New Roman"/>
          <w:noProof/>
          <w:sz w:val="36"/>
          <w:szCs w:val="36"/>
          <w:u w:val="single"/>
          <w:lang w:val="en-IN" w:eastAsia="en-IN"/>
        </w:rPr>
      </w:pPr>
    </w:p>
    <w:p w:rsidR="00245DB3" w:rsidRDefault="00245DB3" w:rsidP="00245DB3">
      <w:pPr>
        <w:suppressAutoHyphens w:val="0"/>
        <w:rPr>
          <w:rFonts w:ascii="Times New Roman" w:eastAsia="Arial Unicode MS" w:hAnsi="Times New Roman" w:cs="Times New Roman"/>
          <w:noProof/>
          <w:sz w:val="36"/>
          <w:szCs w:val="36"/>
          <w:u w:val="single"/>
          <w:lang w:val="en-IN" w:eastAsia="en-IN"/>
        </w:rPr>
      </w:pPr>
    </w:p>
    <w:p w:rsidR="00245DB3" w:rsidRDefault="00245DB3" w:rsidP="00245DB3">
      <w:pPr>
        <w:suppressAutoHyphens w:val="0"/>
        <w:rPr>
          <w:rFonts w:ascii="Times New Roman" w:eastAsia="Arial Unicode MS" w:hAnsi="Times New Roman" w:cs="Times New Roman"/>
          <w:b/>
          <w:noProof/>
          <w:sz w:val="28"/>
          <w:szCs w:val="28"/>
          <w:u w:val="single"/>
          <w:lang w:val="en-IN" w:eastAsia="en-IN"/>
        </w:rPr>
      </w:pPr>
    </w:p>
    <w:p w:rsidR="00245DB3" w:rsidRDefault="00245DB3" w:rsidP="00245DB3">
      <w:pPr>
        <w:tabs>
          <w:tab w:val="left" w:pos="3480"/>
        </w:tabs>
        <w:spacing w:line="360" w:lineRule="auto"/>
        <w:jc w:val="center"/>
        <w:rPr>
          <w:rFonts w:ascii="Times New Roman" w:eastAsia="Arial Unicode MS" w:hAnsi="Times New Roman" w:cs="Times New Roman"/>
          <w:b/>
          <w:noProof/>
          <w:sz w:val="28"/>
          <w:szCs w:val="28"/>
          <w:u w:val="single"/>
          <w:lang w:val="en-IN" w:eastAsia="en-IN"/>
        </w:rPr>
      </w:pPr>
      <w:r w:rsidRPr="00AA0248">
        <w:rPr>
          <w:rFonts w:ascii="Times New Roman" w:eastAsia="Arial Unicode MS" w:hAnsi="Times New Roman" w:cs="Times New Roman"/>
          <w:b/>
          <w:noProof/>
          <w:sz w:val="28"/>
          <w:szCs w:val="28"/>
          <w:u w:val="single"/>
          <w:lang w:val="en-IN" w:eastAsia="en-IN"/>
        </w:rPr>
        <w:t>CONTACT US:</w:t>
      </w:r>
    </w:p>
    <w:p w:rsidR="00245DB3" w:rsidRPr="00AA0248" w:rsidRDefault="00245DB3" w:rsidP="00245DB3">
      <w:pPr>
        <w:tabs>
          <w:tab w:val="left" w:pos="3480"/>
        </w:tabs>
        <w:spacing w:line="360" w:lineRule="auto"/>
        <w:jc w:val="center"/>
        <w:rPr>
          <w:rFonts w:ascii="Times New Roman" w:eastAsia="Arial Unicode MS" w:hAnsi="Times New Roman" w:cs="Times New Roman"/>
          <w:b/>
          <w:noProof/>
          <w:sz w:val="28"/>
          <w:szCs w:val="28"/>
          <w:u w:val="single"/>
          <w:lang w:val="en-IN" w:eastAsia="en-IN"/>
        </w:rPr>
      </w:pPr>
    </w:p>
    <w:p w:rsidR="00245DB3" w:rsidRDefault="00245DB3" w:rsidP="00950966">
      <w:pPr>
        <w:tabs>
          <w:tab w:val="left" w:pos="3480"/>
        </w:tabs>
        <w:spacing w:line="360" w:lineRule="auto"/>
        <w:jc w:val="center"/>
        <w:rPr>
          <w:rFonts w:ascii="Times New Roman" w:eastAsia="Arial Unicode MS" w:hAnsi="Times New Roman" w:cs="Times New Roman"/>
          <w:noProof/>
          <w:sz w:val="36"/>
          <w:szCs w:val="36"/>
          <w:u w:val="single"/>
          <w:lang w:val="en-IN" w:eastAsia="en-IN"/>
        </w:rPr>
      </w:pPr>
      <w:r>
        <w:rPr>
          <w:rFonts w:ascii="Times New Roman" w:eastAsia="Arial Unicode MS" w:hAnsi="Times New Roman" w:cs="Times New Roman"/>
          <w:noProof/>
          <w:sz w:val="36"/>
          <w:szCs w:val="36"/>
          <w:lang w:eastAsia="en-US"/>
        </w:rPr>
        <w:drawing>
          <wp:inline distT="0" distB="0" distL="0" distR="0">
            <wp:extent cx="5739130" cy="5281930"/>
            <wp:effectExtent l="19050" t="0" r="0" b="0"/>
            <wp:docPr id="10" name="Picture 4" descr="C:\Users\Jugraj Singh\Desktop\New folder\contact_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graj Singh\Desktop\New folder\contact_us.jpg"/>
                    <pic:cNvPicPr>
                      <a:picLocks noChangeAspect="1" noChangeArrowheads="1"/>
                    </pic:cNvPicPr>
                  </pic:nvPicPr>
                  <pic:blipFill>
                    <a:blip r:embed="rId18"/>
                    <a:srcRect/>
                    <a:stretch>
                      <a:fillRect/>
                    </a:stretch>
                  </pic:blipFill>
                  <pic:spPr bwMode="auto">
                    <a:xfrm>
                      <a:off x="0" y="0"/>
                      <a:ext cx="5739130" cy="5281930"/>
                    </a:xfrm>
                    <a:prstGeom prst="rect">
                      <a:avLst/>
                    </a:prstGeom>
                    <a:noFill/>
                    <a:ln w="9525">
                      <a:noFill/>
                      <a:miter lim="800000"/>
                      <a:headEnd/>
                      <a:tailEnd/>
                    </a:ln>
                  </pic:spPr>
                </pic:pic>
              </a:graphicData>
            </a:graphic>
          </wp:inline>
        </w:drawing>
      </w:r>
    </w:p>
    <w:p w:rsidR="001A1845" w:rsidRDefault="001A1845" w:rsidP="007362A6">
      <w:pPr>
        <w:suppressAutoHyphens w:val="0"/>
        <w:jc w:val="center"/>
        <w:rPr>
          <w:rFonts w:ascii="Times New Roman" w:eastAsia="Times New Roman" w:hAnsi="Times New Roman" w:cs="Times New Roman"/>
          <w:b/>
          <w:bCs/>
          <w:iCs/>
          <w:sz w:val="24"/>
          <w:szCs w:val="28"/>
        </w:rPr>
      </w:pPr>
    </w:p>
    <w:p w:rsidR="001A1845" w:rsidRDefault="001A1845" w:rsidP="007362A6">
      <w:pPr>
        <w:suppressAutoHyphens w:val="0"/>
        <w:jc w:val="center"/>
        <w:rPr>
          <w:rFonts w:ascii="Times New Roman" w:eastAsia="Times New Roman" w:hAnsi="Times New Roman" w:cs="Times New Roman"/>
          <w:b/>
          <w:bCs/>
          <w:iCs/>
          <w:sz w:val="24"/>
          <w:szCs w:val="28"/>
        </w:rPr>
      </w:pPr>
    </w:p>
    <w:p w:rsidR="008B04BB" w:rsidRDefault="008B04BB" w:rsidP="007362A6">
      <w:pPr>
        <w:suppressAutoHyphens w:val="0"/>
        <w:jc w:val="center"/>
        <w:rPr>
          <w:rFonts w:ascii="Times New Roman" w:eastAsia="Times New Roman" w:hAnsi="Times New Roman" w:cs="Times New Roman"/>
          <w:b/>
          <w:bCs/>
          <w:iCs/>
          <w:sz w:val="24"/>
          <w:szCs w:val="28"/>
        </w:rPr>
      </w:pPr>
    </w:p>
    <w:p w:rsidR="003E2F59" w:rsidRDefault="003E2F59" w:rsidP="007362A6">
      <w:pPr>
        <w:suppressAutoHyphens w:val="0"/>
        <w:jc w:val="center"/>
        <w:rPr>
          <w:rFonts w:ascii="Times New Roman" w:eastAsia="Times New Roman" w:hAnsi="Times New Roman" w:cs="Times New Roman"/>
          <w:b/>
          <w:bCs/>
          <w:iCs/>
          <w:sz w:val="24"/>
          <w:szCs w:val="28"/>
        </w:rPr>
      </w:pPr>
    </w:p>
    <w:p w:rsidR="008B04BB" w:rsidRDefault="008B04BB" w:rsidP="007362A6">
      <w:pPr>
        <w:suppressAutoHyphens w:val="0"/>
        <w:jc w:val="center"/>
        <w:rPr>
          <w:rFonts w:ascii="Times New Roman" w:eastAsia="Times New Roman" w:hAnsi="Times New Roman" w:cs="Times New Roman"/>
          <w:b/>
          <w:bCs/>
          <w:iCs/>
          <w:sz w:val="24"/>
          <w:szCs w:val="28"/>
        </w:rPr>
      </w:pPr>
    </w:p>
    <w:p w:rsidR="001A1845" w:rsidRPr="00FE3397" w:rsidRDefault="001A1845" w:rsidP="001A1845">
      <w:pPr>
        <w:pStyle w:val="Style2"/>
        <w:rPr>
          <w:rFonts w:ascii="Times New Roman" w:eastAsia="SimSun" w:hAnsi="Times New Roman" w:cs="Times New Roman"/>
          <w:szCs w:val="32"/>
        </w:rPr>
      </w:pPr>
      <w:r>
        <w:rPr>
          <w:rFonts w:ascii="Times New Roman" w:eastAsia="SimSun" w:hAnsi="Times New Roman" w:cs="Times New Roman"/>
          <w:szCs w:val="32"/>
        </w:rPr>
        <w:lastRenderedPageBreak/>
        <w:t>Chapter 4</w:t>
      </w:r>
    </w:p>
    <w:p w:rsidR="001A1845" w:rsidRPr="00FE3397" w:rsidRDefault="001A1845" w:rsidP="001A1845">
      <w:pPr>
        <w:pStyle w:val="Style2"/>
        <w:rPr>
          <w:rFonts w:ascii="Times New Roman" w:eastAsia="SimSun" w:hAnsi="Times New Roman" w:cs="Times New Roman"/>
          <w:szCs w:val="32"/>
        </w:rPr>
      </w:pPr>
      <w:r>
        <w:rPr>
          <w:rFonts w:ascii="Times New Roman" w:eastAsia="SimSun" w:hAnsi="Times New Roman" w:cs="Times New Roman"/>
          <w:szCs w:val="32"/>
        </w:rPr>
        <w:t>TABLE</w:t>
      </w:r>
    </w:p>
    <w:p w:rsidR="008B04BB" w:rsidRPr="00BB6860" w:rsidRDefault="008B04BB" w:rsidP="008B04BB">
      <w:pPr>
        <w:tabs>
          <w:tab w:val="left" w:pos="3480"/>
        </w:tabs>
        <w:spacing w:line="360" w:lineRule="auto"/>
        <w:rPr>
          <w:rFonts w:ascii="Times New Roman" w:eastAsia="Arial Unicode MS" w:hAnsi="Times New Roman" w:cs="Times New Roman"/>
          <w:b/>
          <w:noProof/>
          <w:sz w:val="28"/>
          <w:szCs w:val="28"/>
          <w:u w:val="single"/>
          <w:lang w:val="en-IN" w:eastAsia="en-IN"/>
        </w:rPr>
      </w:pPr>
      <w:r w:rsidRPr="00BB6860">
        <w:rPr>
          <w:rFonts w:ascii="Times New Roman" w:eastAsia="Arial Unicode MS" w:hAnsi="Times New Roman" w:cs="Times New Roman"/>
          <w:b/>
          <w:noProof/>
          <w:sz w:val="24"/>
          <w:szCs w:val="24"/>
          <w:u w:val="single"/>
          <w:lang w:val="en-IN" w:eastAsia="en-IN"/>
        </w:rPr>
        <w:t>EMPLOYER ACCOUNT INFO</w:t>
      </w:r>
      <w:r>
        <w:rPr>
          <w:rFonts w:ascii="Times New Roman" w:eastAsia="Arial Unicode MS" w:hAnsi="Times New Roman" w:cs="Times New Roman"/>
          <w:b/>
          <w:noProof/>
          <w:sz w:val="24"/>
          <w:szCs w:val="24"/>
          <w:u w:val="single"/>
          <w:lang w:val="en-IN" w:eastAsia="en-IN"/>
        </w:rPr>
        <w:t>:</w:t>
      </w:r>
    </w:p>
    <w:p w:rsidR="008B04BB" w:rsidRPr="008B04BB" w:rsidRDefault="008B04BB" w:rsidP="008B04BB">
      <w:pPr>
        <w:tabs>
          <w:tab w:val="left" w:pos="3480"/>
        </w:tabs>
        <w:spacing w:line="360" w:lineRule="auto"/>
        <w:jc w:val="center"/>
        <w:rPr>
          <w:rFonts w:ascii="Times New Roman" w:eastAsia="Arial Unicode MS" w:hAnsi="Times New Roman" w:cs="Times New Roman"/>
          <w:noProof/>
          <w:sz w:val="36"/>
          <w:szCs w:val="36"/>
          <w:lang w:val="en-IN" w:eastAsia="en-IN"/>
        </w:rPr>
      </w:pPr>
      <w:r w:rsidRPr="003A4FCD">
        <w:rPr>
          <w:rFonts w:ascii="Times New Roman" w:eastAsia="Arial Unicode MS" w:hAnsi="Times New Roman" w:cs="Times New Roman"/>
          <w:noProof/>
          <w:sz w:val="36"/>
          <w:szCs w:val="36"/>
          <w:lang w:eastAsia="en-US"/>
        </w:rPr>
        <w:drawing>
          <wp:inline distT="0" distB="0" distL="0" distR="0">
            <wp:extent cx="3657600" cy="2009775"/>
            <wp:effectExtent l="19050" t="0" r="0" b="0"/>
            <wp:docPr id="19" name="Picture 5" descr="C:\Users\Jugraj Singh\Desktop\New folder\New folder\emp_acc_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graj Singh\Desktop\New folder\New folder\emp_acc_info.jpg"/>
                    <pic:cNvPicPr>
                      <a:picLocks noChangeAspect="1" noChangeArrowheads="1"/>
                    </pic:cNvPicPr>
                  </pic:nvPicPr>
                  <pic:blipFill>
                    <a:blip r:embed="rId19" cstate="print"/>
                    <a:srcRect/>
                    <a:stretch>
                      <a:fillRect/>
                    </a:stretch>
                  </pic:blipFill>
                  <pic:spPr bwMode="auto">
                    <a:xfrm>
                      <a:off x="0" y="0"/>
                      <a:ext cx="3657600" cy="2009775"/>
                    </a:xfrm>
                    <a:prstGeom prst="rect">
                      <a:avLst/>
                    </a:prstGeom>
                    <a:noFill/>
                    <a:ln w="9525">
                      <a:noFill/>
                      <a:miter lim="800000"/>
                      <a:headEnd/>
                      <a:tailEnd/>
                    </a:ln>
                  </pic:spPr>
                </pic:pic>
              </a:graphicData>
            </a:graphic>
          </wp:inline>
        </w:drawing>
      </w:r>
    </w:p>
    <w:p w:rsidR="008B04BB" w:rsidRPr="00BB6860"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r w:rsidRPr="00BB6860">
        <w:rPr>
          <w:rFonts w:ascii="Times New Roman" w:eastAsia="Arial Unicode MS" w:hAnsi="Times New Roman" w:cs="Times New Roman"/>
          <w:b/>
          <w:noProof/>
          <w:sz w:val="24"/>
          <w:szCs w:val="24"/>
          <w:u w:val="single"/>
          <w:lang w:val="en-IN" w:eastAsia="en-IN"/>
        </w:rPr>
        <w:t>EMPLOYER COMPANY:</w:t>
      </w:r>
    </w:p>
    <w:p w:rsidR="008B04BB" w:rsidRDefault="008B04BB" w:rsidP="008B04BB">
      <w:pPr>
        <w:tabs>
          <w:tab w:val="left" w:pos="3480"/>
        </w:tabs>
        <w:spacing w:line="360" w:lineRule="auto"/>
        <w:jc w:val="center"/>
        <w:rPr>
          <w:rFonts w:ascii="Times New Roman" w:eastAsia="Arial Unicode MS" w:hAnsi="Times New Roman" w:cs="Times New Roman"/>
          <w:noProof/>
          <w:sz w:val="36"/>
          <w:szCs w:val="36"/>
          <w:lang w:val="en-IN" w:eastAsia="en-IN"/>
        </w:rPr>
      </w:pPr>
      <w:r w:rsidRPr="003A4FCD">
        <w:rPr>
          <w:rFonts w:ascii="Times New Roman" w:eastAsia="Arial Unicode MS" w:hAnsi="Times New Roman" w:cs="Times New Roman"/>
          <w:noProof/>
          <w:sz w:val="36"/>
          <w:szCs w:val="36"/>
          <w:lang w:eastAsia="en-US"/>
        </w:rPr>
        <w:drawing>
          <wp:inline distT="0" distB="0" distL="0" distR="0">
            <wp:extent cx="3686175" cy="1333500"/>
            <wp:effectExtent l="19050" t="0" r="9525" b="0"/>
            <wp:docPr id="20" name="Picture 6" descr="C:\Users\Jugraj Singh\Desktop\New folder\New folder\emp_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graj Singh\Desktop\New folder\New folder\emp_con.jpg"/>
                    <pic:cNvPicPr>
                      <a:picLocks noChangeAspect="1" noChangeArrowheads="1"/>
                    </pic:cNvPicPr>
                  </pic:nvPicPr>
                  <pic:blipFill>
                    <a:blip r:embed="rId20" cstate="print"/>
                    <a:srcRect/>
                    <a:stretch>
                      <a:fillRect/>
                    </a:stretch>
                  </pic:blipFill>
                  <pic:spPr bwMode="auto">
                    <a:xfrm>
                      <a:off x="0" y="0"/>
                      <a:ext cx="3686175" cy="1333500"/>
                    </a:xfrm>
                    <a:prstGeom prst="rect">
                      <a:avLst/>
                    </a:prstGeom>
                    <a:noFill/>
                    <a:ln w="9525">
                      <a:noFill/>
                      <a:miter lim="800000"/>
                      <a:headEnd/>
                      <a:tailEnd/>
                    </a:ln>
                  </pic:spPr>
                </pic:pic>
              </a:graphicData>
            </a:graphic>
          </wp:inline>
        </w:drawing>
      </w:r>
    </w:p>
    <w:p w:rsidR="008B04BB"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p>
    <w:p w:rsidR="008B04BB" w:rsidRPr="00BB6860"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r w:rsidRPr="00BB6860">
        <w:rPr>
          <w:rFonts w:ascii="Times New Roman" w:eastAsia="Arial Unicode MS" w:hAnsi="Times New Roman" w:cs="Times New Roman"/>
          <w:b/>
          <w:noProof/>
          <w:sz w:val="24"/>
          <w:szCs w:val="24"/>
          <w:u w:val="single"/>
          <w:lang w:val="en-IN" w:eastAsia="en-IN"/>
        </w:rPr>
        <w:t>EMPLOYER CONTACT INFO:</w:t>
      </w:r>
    </w:p>
    <w:p w:rsidR="008B04BB" w:rsidRDefault="008B04BB" w:rsidP="008B04BB">
      <w:pPr>
        <w:tabs>
          <w:tab w:val="left" w:pos="3480"/>
        </w:tabs>
        <w:spacing w:line="360" w:lineRule="auto"/>
        <w:jc w:val="center"/>
        <w:rPr>
          <w:rFonts w:ascii="Times New Roman" w:eastAsia="Arial Unicode MS" w:hAnsi="Times New Roman" w:cs="Times New Roman"/>
          <w:noProof/>
          <w:sz w:val="36"/>
          <w:szCs w:val="36"/>
          <w:u w:val="single"/>
          <w:lang w:val="en-IN" w:eastAsia="en-IN"/>
        </w:rPr>
      </w:pPr>
      <w:r w:rsidRPr="003A4FCD">
        <w:rPr>
          <w:rFonts w:ascii="Times New Roman" w:eastAsia="Arial Unicode MS" w:hAnsi="Times New Roman" w:cs="Times New Roman"/>
          <w:noProof/>
          <w:sz w:val="36"/>
          <w:szCs w:val="36"/>
          <w:lang w:eastAsia="en-US"/>
        </w:rPr>
        <w:drawing>
          <wp:inline distT="0" distB="0" distL="0" distR="0">
            <wp:extent cx="3686175" cy="2400300"/>
            <wp:effectExtent l="19050" t="0" r="9525" b="0"/>
            <wp:docPr id="21" name="Picture 7" descr="C:\Users\Jugraj Singh\Desktop\New folder\New folder\emp_contact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graj Singh\Desktop\New folder\New folder\emp_contact info.jpg"/>
                    <pic:cNvPicPr>
                      <a:picLocks noChangeAspect="1" noChangeArrowheads="1"/>
                    </pic:cNvPicPr>
                  </pic:nvPicPr>
                  <pic:blipFill>
                    <a:blip r:embed="rId21" cstate="print"/>
                    <a:srcRect/>
                    <a:stretch>
                      <a:fillRect/>
                    </a:stretch>
                  </pic:blipFill>
                  <pic:spPr bwMode="auto">
                    <a:xfrm>
                      <a:off x="0" y="0"/>
                      <a:ext cx="3686175" cy="2400300"/>
                    </a:xfrm>
                    <a:prstGeom prst="rect">
                      <a:avLst/>
                    </a:prstGeom>
                    <a:noFill/>
                    <a:ln w="9525">
                      <a:noFill/>
                      <a:miter lim="800000"/>
                      <a:headEnd/>
                      <a:tailEnd/>
                    </a:ln>
                  </pic:spPr>
                </pic:pic>
              </a:graphicData>
            </a:graphic>
          </wp:inline>
        </w:drawing>
      </w:r>
    </w:p>
    <w:p w:rsidR="008B04BB"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r w:rsidRPr="00BB6860">
        <w:rPr>
          <w:rFonts w:ascii="Times New Roman" w:eastAsia="Arial Unicode MS" w:hAnsi="Times New Roman" w:cs="Times New Roman"/>
          <w:b/>
          <w:noProof/>
          <w:sz w:val="24"/>
          <w:szCs w:val="24"/>
          <w:u w:val="single"/>
          <w:lang w:val="en-IN" w:eastAsia="en-IN"/>
        </w:rPr>
        <w:lastRenderedPageBreak/>
        <w:t>EMPLOYER POST JOB:</w:t>
      </w:r>
    </w:p>
    <w:p w:rsidR="008B04BB" w:rsidRDefault="008B04BB" w:rsidP="008B04BB">
      <w:pPr>
        <w:tabs>
          <w:tab w:val="left" w:pos="3480"/>
        </w:tabs>
        <w:spacing w:line="360" w:lineRule="auto"/>
        <w:jc w:val="center"/>
        <w:rPr>
          <w:rFonts w:ascii="Times New Roman" w:eastAsia="Arial Unicode MS" w:hAnsi="Times New Roman" w:cs="Times New Roman"/>
          <w:b/>
          <w:noProof/>
          <w:sz w:val="24"/>
          <w:szCs w:val="24"/>
          <w:u w:val="single"/>
          <w:lang w:val="en-IN" w:eastAsia="en-IN"/>
        </w:rPr>
      </w:pPr>
      <w:r w:rsidRPr="000415CA">
        <w:rPr>
          <w:rFonts w:ascii="Times New Roman" w:eastAsia="Arial Unicode MS" w:hAnsi="Times New Roman" w:cs="Times New Roman"/>
          <w:b/>
          <w:noProof/>
          <w:sz w:val="24"/>
          <w:szCs w:val="24"/>
          <w:u w:val="single"/>
          <w:lang w:eastAsia="en-US"/>
        </w:rPr>
        <w:drawing>
          <wp:inline distT="0" distB="0" distL="0" distR="0">
            <wp:extent cx="3695700" cy="3952875"/>
            <wp:effectExtent l="19050" t="0" r="0" b="0"/>
            <wp:docPr id="11" name="Picture 8" descr="C:\Users\Jugraj Singh\Desktop\New folder\New folder\emp_post_j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graj Singh\Desktop\New folder\New folder\emp_post_job.jpg"/>
                    <pic:cNvPicPr>
                      <a:picLocks noChangeAspect="1" noChangeArrowheads="1"/>
                    </pic:cNvPicPr>
                  </pic:nvPicPr>
                  <pic:blipFill>
                    <a:blip r:embed="rId22" cstate="print"/>
                    <a:srcRect/>
                    <a:stretch>
                      <a:fillRect/>
                    </a:stretch>
                  </pic:blipFill>
                  <pic:spPr bwMode="auto">
                    <a:xfrm>
                      <a:off x="0" y="0"/>
                      <a:ext cx="3695700" cy="3952875"/>
                    </a:xfrm>
                    <a:prstGeom prst="rect">
                      <a:avLst/>
                    </a:prstGeom>
                    <a:noFill/>
                    <a:ln w="9525">
                      <a:noFill/>
                      <a:miter lim="800000"/>
                      <a:headEnd/>
                      <a:tailEnd/>
                    </a:ln>
                  </pic:spPr>
                </pic:pic>
              </a:graphicData>
            </a:graphic>
          </wp:inline>
        </w:drawing>
      </w:r>
    </w:p>
    <w:p w:rsidR="008B04BB"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p>
    <w:p w:rsidR="008B04BB" w:rsidRPr="00BB6860"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r w:rsidRPr="00BB6860">
        <w:rPr>
          <w:rFonts w:ascii="Times New Roman" w:eastAsia="Arial Unicode MS" w:hAnsi="Times New Roman" w:cs="Times New Roman"/>
          <w:b/>
          <w:noProof/>
          <w:sz w:val="24"/>
          <w:szCs w:val="24"/>
          <w:u w:val="single"/>
          <w:lang w:val="en-IN" w:eastAsia="en-IN"/>
        </w:rPr>
        <w:t>USER BACKGROUND:</w:t>
      </w:r>
    </w:p>
    <w:p w:rsidR="008B04BB" w:rsidRDefault="008B04BB" w:rsidP="008B04BB">
      <w:pPr>
        <w:tabs>
          <w:tab w:val="left" w:pos="3480"/>
        </w:tabs>
        <w:spacing w:line="360" w:lineRule="auto"/>
        <w:jc w:val="center"/>
        <w:rPr>
          <w:rFonts w:ascii="Times New Roman" w:eastAsia="Arial Unicode MS" w:hAnsi="Times New Roman" w:cs="Times New Roman"/>
          <w:noProof/>
          <w:sz w:val="36"/>
          <w:szCs w:val="36"/>
          <w:u w:val="single"/>
          <w:lang w:val="en-IN" w:eastAsia="en-IN"/>
        </w:rPr>
      </w:pPr>
      <w:r w:rsidRPr="009D69CC">
        <w:rPr>
          <w:rFonts w:ascii="Times New Roman" w:eastAsia="Arial Unicode MS" w:hAnsi="Times New Roman" w:cs="Times New Roman"/>
          <w:noProof/>
          <w:sz w:val="36"/>
          <w:szCs w:val="36"/>
          <w:lang w:eastAsia="en-US"/>
        </w:rPr>
        <w:drawing>
          <wp:inline distT="0" distB="0" distL="0" distR="0">
            <wp:extent cx="3705225" cy="2019300"/>
            <wp:effectExtent l="19050" t="0" r="9525" b="0"/>
            <wp:docPr id="23" name="Picture 9" descr="C:\Users\Jugraj Singh\Desktop\New folder\New folder\user 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graj Singh\Desktop\New folder\New folder\user background.jpg"/>
                    <pic:cNvPicPr>
                      <a:picLocks noChangeAspect="1" noChangeArrowheads="1"/>
                    </pic:cNvPicPr>
                  </pic:nvPicPr>
                  <pic:blipFill>
                    <a:blip r:embed="rId23" cstate="print"/>
                    <a:srcRect/>
                    <a:stretch>
                      <a:fillRect/>
                    </a:stretch>
                  </pic:blipFill>
                  <pic:spPr bwMode="auto">
                    <a:xfrm>
                      <a:off x="0" y="0"/>
                      <a:ext cx="3705225" cy="2019300"/>
                    </a:xfrm>
                    <a:prstGeom prst="rect">
                      <a:avLst/>
                    </a:prstGeom>
                    <a:noFill/>
                    <a:ln w="9525">
                      <a:noFill/>
                      <a:miter lim="800000"/>
                      <a:headEnd/>
                      <a:tailEnd/>
                    </a:ln>
                  </pic:spPr>
                </pic:pic>
              </a:graphicData>
            </a:graphic>
          </wp:inline>
        </w:drawing>
      </w:r>
    </w:p>
    <w:p w:rsidR="008B04BB" w:rsidRDefault="008B04BB" w:rsidP="008B04BB">
      <w:pPr>
        <w:suppressAutoHyphens w:val="0"/>
        <w:rPr>
          <w:rFonts w:ascii="Times New Roman" w:eastAsia="Arial Unicode MS" w:hAnsi="Times New Roman" w:cs="Times New Roman"/>
          <w:b/>
          <w:noProof/>
          <w:sz w:val="24"/>
          <w:szCs w:val="24"/>
          <w:u w:val="single"/>
          <w:lang w:val="en-IN" w:eastAsia="en-IN"/>
        </w:rPr>
      </w:pPr>
      <w:r>
        <w:rPr>
          <w:rFonts w:ascii="Times New Roman" w:eastAsia="Arial Unicode MS" w:hAnsi="Times New Roman" w:cs="Times New Roman"/>
          <w:b/>
          <w:noProof/>
          <w:sz w:val="24"/>
          <w:szCs w:val="24"/>
          <w:u w:val="single"/>
          <w:lang w:val="en-IN" w:eastAsia="en-IN"/>
        </w:rPr>
        <w:br w:type="page"/>
      </w:r>
    </w:p>
    <w:p w:rsidR="008B04BB" w:rsidRPr="00BB6860"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r w:rsidRPr="00BB6860">
        <w:rPr>
          <w:rFonts w:ascii="Times New Roman" w:eastAsia="Arial Unicode MS" w:hAnsi="Times New Roman" w:cs="Times New Roman"/>
          <w:b/>
          <w:noProof/>
          <w:sz w:val="24"/>
          <w:szCs w:val="24"/>
          <w:u w:val="single"/>
          <w:lang w:val="en-IN" w:eastAsia="en-IN"/>
        </w:rPr>
        <w:lastRenderedPageBreak/>
        <w:t>USER DETAIL:</w:t>
      </w:r>
    </w:p>
    <w:p w:rsidR="008B04BB" w:rsidRDefault="008B04BB" w:rsidP="008B04BB">
      <w:pPr>
        <w:tabs>
          <w:tab w:val="left" w:pos="3480"/>
        </w:tabs>
        <w:spacing w:line="360" w:lineRule="auto"/>
        <w:jc w:val="center"/>
        <w:rPr>
          <w:rFonts w:ascii="Times New Roman" w:eastAsia="Arial Unicode MS" w:hAnsi="Times New Roman" w:cs="Times New Roman"/>
          <w:b/>
          <w:noProof/>
          <w:sz w:val="24"/>
          <w:szCs w:val="24"/>
          <w:u w:val="single"/>
          <w:lang w:val="en-IN" w:eastAsia="en-IN"/>
        </w:rPr>
      </w:pPr>
      <w:r w:rsidRPr="009D69CC">
        <w:rPr>
          <w:rFonts w:ascii="Times New Roman" w:eastAsia="Arial Unicode MS" w:hAnsi="Times New Roman" w:cs="Times New Roman"/>
          <w:noProof/>
          <w:sz w:val="36"/>
          <w:szCs w:val="36"/>
          <w:lang w:eastAsia="en-US"/>
        </w:rPr>
        <w:drawing>
          <wp:inline distT="0" distB="0" distL="0" distR="0">
            <wp:extent cx="3667125" cy="1323975"/>
            <wp:effectExtent l="19050" t="0" r="9525" b="0"/>
            <wp:docPr id="24" name="Picture 10" descr="C:\Users\Jugraj Singh\Desktop\New folder\New folder\user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graj Singh\Desktop\New folder\New folder\user detail.jpg"/>
                    <pic:cNvPicPr>
                      <a:picLocks noChangeAspect="1" noChangeArrowheads="1"/>
                    </pic:cNvPicPr>
                  </pic:nvPicPr>
                  <pic:blipFill>
                    <a:blip r:embed="rId24" cstate="print"/>
                    <a:srcRect/>
                    <a:stretch>
                      <a:fillRect/>
                    </a:stretch>
                  </pic:blipFill>
                  <pic:spPr bwMode="auto">
                    <a:xfrm>
                      <a:off x="0" y="0"/>
                      <a:ext cx="3667125" cy="1323975"/>
                    </a:xfrm>
                    <a:prstGeom prst="rect">
                      <a:avLst/>
                    </a:prstGeom>
                    <a:noFill/>
                    <a:ln w="9525">
                      <a:noFill/>
                      <a:miter lim="800000"/>
                      <a:headEnd/>
                      <a:tailEnd/>
                    </a:ln>
                  </pic:spPr>
                </pic:pic>
              </a:graphicData>
            </a:graphic>
          </wp:inline>
        </w:drawing>
      </w:r>
    </w:p>
    <w:p w:rsidR="008B04BB"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p>
    <w:p w:rsidR="008B04BB" w:rsidRPr="00BB6860"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r w:rsidRPr="00BB6860">
        <w:rPr>
          <w:rFonts w:ascii="Times New Roman" w:eastAsia="Arial Unicode MS" w:hAnsi="Times New Roman" w:cs="Times New Roman"/>
          <w:b/>
          <w:noProof/>
          <w:sz w:val="24"/>
          <w:szCs w:val="24"/>
          <w:u w:val="single"/>
          <w:lang w:val="en-IN" w:eastAsia="en-IN"/>
        </w:rPr>
        <w:t>USER LOGIN:</w:t>
      </w:r>
    </w:p>
    <w:p w:rsidR="008B04BB" w:rsidRDefault="008B04BB" w:rsidP="008B04BB">
      <w:pPr>
        <w:tabs>
          <w:tab w:val="left" w:pos="3480"/>
        </w:tabs>
        <w:spacing w:line="360" w:lineRule="auto"/>
        <w:jc w:val="center"/>
        <w:rPr>
          <w:rFonts w:ascii="Times New Roman" w:eastAsia="Arial Unicode MS" w:hAnsi="Times New Roman" w:cs="Times New Roman"/>
          <w:noProof/>
          <w:sz w:val="36"/>
          <w:szCs w:val="36"/>
          <w:u w:val="single"/>
          <w:lang w:val="en-IN" w:eastAsia="en-IN"/>
        </w:rPr>
      </w:pPr>
      <w:r w:rsidRPr="009D69CC">
        <w:rPr>
          <w:rFonts w:ascii="Times New Roman" w:eastAsia="Arial Unicode MS" w:hAnsi="Times New Roman" w:cs="Times New Roman"/>
          <w:noProof/>
          <w:sz w:val="36"/>
          <w:szCs w:val="36"/>
          <w:lang w:eastAsia="en-US"/>
        </w:rPr>
        <w:drawing>
          <wp:inline distT="0" distB="0" distL="0" distR="0">
            <wp:extent cx="3667125" cy="1085850"/>
            <wp:effectExtent l="19050" t="0" r="9525" b="0"/>
            <wp:docPr id="27" name="Picture 13" descr="C:\Users\Jugraj Singh\Desktop\New folder\New folder\user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graj Singh\Desktop\New folder\New folder\user_login.jpg"/>
                    <pic:cNvPicPr>
                      <a:picLocks noChangeAspect="1" noChangeArrowheads="1"/>
                    </pic:cNvPicPr>
                  </pic:nvPicPr>
                  <pic:blipFill>
                    <a:blip r:embed="rId25" cstate="print"/>
                    <a:srcRect/>
                    <a:stretch>
                      <a:fillRect/>
                    </a:stretch>
                  </pic:blipFill>
                  <pic:spPr bwMode="auto">
                    <a:xfrm>
                      <a:off x="0" y="0"/>
                      <a:ext cx="3667125" cy="1085850"/>
                    </a:xfrm>
                    <a:prstGeom prst="rect">
                      <a:avLst/>
                    </a:prstGeom>
                    <a:noFill/>
                    <a:ln w="9525">
                      <a:noFill/>
                      <a:miter lim="800000"/>
                      <a:headEnd/>
                      <a:tailEnd/>
                    </a:ln>
                  </pic:spPr>
                </pic:pic>
              </a:graphicData>
            </a:graphic>
          </wp:inline>
        </w:drawing>
      </w:r>
    </w:p>
    <w:p w:rsidR="008B04BB"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p>
    <w:p w:rsidR="008B04BB" w:rsidRPr="00BB6860"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r w:rsidRPr="00BB6860">
        <w:rPr>
          <w:rFonts w:ascii="Times New Roman" w:eastAsia="Arial Unicode MS" w:hAnsi="Times New Roman" w:cs="Times New Roman"/>
          <w:b/>
          <w:noProof/>
          <w:sz w:val="24"/>
          <w:szCs w:val="24"/>
          <w:u w:val="single"/>
          <w:lang w:val="en-IN" w:eastAsia="en-IN"/>
        </w:rPr>
        <w:t>USER EMP DETAIL:</w:t>
      </w:r>
    </w:p>
    <w:p w:rsidR="008B04BB" w:rsidRDefault="008B04BB" w:rsidP="008B04BB">
      <w:pPr>
        <w:tabs>
          <w:tab w:val="left" w:pos="3480"/>
        </w:tabs>
        <w:spacing w:line="360" w:lineRule="auto"/>
        <w:jc w:val="center"/>
        <w:rPr>
          <w:rFonts w:ascii="Times New Roman" w:eastAsia="Arial Unicode MS" w:hAnsi="Times New Roman" w:cs="Times New Roman"/>
          <w:noProof/>
          <w:sz w:val="36"/>
          <w:szCs w:val="36"/>
          <w:u w:val="single"/>
          <w:lang w:val="en-IN" w:eastAsia="en-IN"/>
        </w:rPr>
      </w:pPr>
      <w:r w:rsidRPr="009D69CC">
        <w:rPr>
          <w:rFonts w:ascii="Times New Roman" w:eastAsia="Arial Unicode MS" w:hAnsi="Times New Roman" w:cs="Times New Roman"/>
          <w:noProof/>
          <w:sz w:val="36"/>
          <w:szCs w:val="36"/>
          <w:lang w:eastAsia="en-US"/>
        </w:rPr>
        <w:drawing>
          <wp:inline distT="0" distB="0" distL="0" distR="0">
            <wp:extent cx="3667125" cy="3076575"/>
            <wp:effectExtent l="19050" t="0" r="9525" b="0"/>
            <wp:docPr id="25" name="Picture 11" descr="C:\Users\Jugraj Singh\Desktop\New folder\New folder\user emp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graj Singh\Desktop\New folder\New folder\user emp detail.jpg"/>
                    <pic:cNvPicPr>
                      <a:picLocks noChangeAspect="1" noChangeArrowheads="1"/>
                    </pic:cNvPicPr>
                  </pic:nvPicPr>
                  <pic:blipFill>
                    <a:blip r:embed="rId26" cstate="print"/>
                    <a:srcRect/>
                    <a:stretch>
                      <a:fillRect/>
                    </a:stretch>
                  </pic:blipFill>
                  <pic:spPr bwMode="auto">
                    <a:xfrm>
                      <a:off x="0" y="0"/>
                      <a:ext cx="3667125" cy="3076575"/>
                    </a:xfrm>
                    <a:prstGeom prst="rect">
                      <a:avLst/>
                    </a:prstGeom>
                    <a:noFill/>
                    <a:ln w="9525">
                      <a:noFill/>
                      <a:miter lim="800000"/>
                      <a:headEnd/>
                      <a:tailEnd/>
                    </a:ln>
                  </pic:spPr>
                </pic:pic>
              </a:graphicData>
            </a:graphic>
          </wp:inline>
        </w:drawing>
      </w:r>
    </w:p>
    <w:p w:rsidR="008B04BB" w:rsidRDefault="008B04BB" w:rsidP="008B04BB">
      <w:pPr>
        <w:suppressAutoHyphens w:val="0"/>
        <w:rPr>
          <w:rFonts w:ascii="Times New Roman" w:eastAsia="Arial Unicode MS" w:hAnsi="Times New Roman" w:cs="Times New Roman"/>
          <w:b/>
          <w:noProof/>
          <w:sz w:val="24"/>
          <w:szCs w:val="24"/>
          <w:u w:val="single"/>
          <w:lang w:val="en-IN" w:eastAsia="en-IN"/>
        </w:rPr>
      </w:pPr>
      <w:r>
        <w:rPr>
          <w:rFonts w:ascii="Times New Roman" w:eastAsia="Arial Unicode MS" w:hAnsi="Times New Roman" w:cs="Times New Roman"/>
          <w:b/>
          <w:noProof/>
          <w:sz w:val="24"/>
          <w:szCs w:val="24"/>
          <w:u w:val="single"/>
          <w:lang w:val="en-IN" w:eastAsia="en-IN"/>
        </w:rPr>
        <w:br w:type="page"/>
      </w:r>
    </w:p>
    <w:p w:rsidR="008B04BB"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r w:rsidRPr="00BB6860">
        <w:rPr>
          <w:rFonts w:ascii="Times New Roman" w:eastAsia="Arial Unicode MS" w:hAnsi="Times New Roman" w:cs="Times New Roman"/>
          <w:b/>
          <w:noProof/>
          <w:sz w:val="24"/>
          <w:szCs w:val="24"/>
          <w:u w:val="single"/>
          <w:lang w:val="en-IN" w:eastAsia="en-IN"/>
        </w:rPr>
        <w:lastRenderedPageBreak/>
        <w:t>USER PROJECT:</w:t>
      </w:r>
    </w:p>
    <w:p w:rsidR="008B04BB" w:rsidRDefault="008B04BB" w:rsidP="008B04BB">
      <w:pPr>
        <w:tabs>
          <w:tab w:val="left" w:pos="3480"/>
        </w:tabs>
        <w:spacing w:line="360" w:lineRule="auto"/>
        <w:jc w:val="center"/>
        <w:rPr>
          <w:rFonts w:ascii="Times New Roman" w:eastAsia="Arial Unicode MS" w:hAnsi="Times New Roman" w:cs="Times New Roman"/>
          <w:noProof/>
          <w:sz w:val="36"/>
          <w:szCs w:val="36"/>
          <w:u w:val="single"/>
          <w:lang w:val="en-IN" w:eastAsia="en-IN"/>
        </w:rPr>
      </w:pPr>
      <w:r w:rsidRPr="009D69CC">
        <w:rPr>
          <w:rFonts w:ascii="Times New Roman" w:eastAsia="Arial Unicode MS" w:hAnsi="Times New Roman" w:cs="Times New Roman"/>
          <w:noProof/>
          <w:sz w:val="36"/>
          <w:szCs w:val="36"/>
          <w:lang w:eastAsia="en-US"/>
        </w:rPr>
        <w:drawing>
          <wp:inline distT="0" distB="0" distL="0" distR="0">
            <wp:extent cx="3676650" cy="3514725"/>
            <wp:effectExtent l="19050" t="0" r="0" b="0"/>
            <wp:docPr id="26" name="Picture 12" descr="C:\Users\Jugraj Singh\Desktop\New folder\New folder\user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graj Singh\Desktop\New folder\New folder\user project.jpg"/>
                    <pic:cNvPicPr>
                      <a:picLocks noChangeAspect="1" noChangeArrowheads="1"/>
                    </pic:cNvPicPr>
                  </pic:nvPicPr>
                  <pic:blipFill>
                    <a:blip r:embed="rId27" cstate="print"/>
                    <a:srcRect/>
                    <a:stretch>
                      <a:fillRect/>
                    </a:stretch>
                  </pic:blipFill>
                  <pic:spPr bwMode="auto">
                    <a:xfrm>
                      <a:off x="0" y="0"/>
                      <a:ext cx="3676650" cy="3514725"/>
                    </a:xfrm>
                    <a:prstGeom prst="rect">
                      <a:avLst/>
                    </a:prstGeom>
                    <a:noFill/>
                    <a:ln w="9525">
                      <a:noFill/>
                      <a:miter lim="800000"/>
                      <a:headEnd/>
                      <a:tailEnd/>
                    </a:ln>
                  </pic:spPr>
                </pic:pic>
              </a:graphicData>
            </a:graphic>
          </wp:inline>
        </w:drawing>
      </w:r>
    </w:p>
    <w:p w:rsidR="008B04BB"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p>
    <w:p w:rsidR="008B04BB" w:rsidRPr="00BB6860" w:rsidRDefault="008B04BB" w:rsidP="008B04BB">
      <w:pPr>
        <w:tabs>
          <w:tab w:val="left" w:pos="3480"/>
        </w:tabs>
        <w:spacing w:line="360" w:lineRule="auto"/>
        <w:rPr>
          <w:rFonts w:ascii="Times New Roman" w:eastAsia="Arial Unicode MS" w:hAnsi="Times New Roman" w:cs="Times New Roman"/>
          <w:b/>
          <w:noProof/>
          <w:sz w:val="24"/>
          <w:szCs w:val="24"/>
          <w:u w:val="single"/>
          <w:lang w:val="en-IN" w:eastAsia="en-IN"/>
        </w:rPr>
      </w:pPr>
      <w:r w:rsidRPr="00BB6860">
        <w:rPr>
          <w:rFonts w:ascii="Times New Roman" w:eastAsia="Arial Unicode MS" w:hAnsi="Times New Roman" w:cs="Times New Roman"/>
          <w:b/>
          <w:noProof/>
          <w:sz w:val="24"/>
          <w:szCs w:val="24"/>
          <w:u w:val="single"/>
          <w:lang w:val="en-IN" w:eastAsia="en-IN"/>
        </w:rPr>
        <w:t>AFTER REGISTRATION:</w:t>
      </w:r>
    </w:p>
    <w:p w:rsidR="001A1845" w:rsidRDefault="008B04BB" w:rsidP="008B04BB">
      <w:pPr>
        <w:tabs>
          <w:tab w:val="left" w:pos="3480"/>
        </w:tabs>
        <w:spacing w:line="360" w:lineRule="auto"/>
        <w:jc w:val="center"/>
        <w:rPr>
          <w:rFonts w:ascii="Times New Roman" w:eastAsia="Arial Unicode MS" w:hAnsi="Times New Roman" w:cs="Times New Roman"/>
          <w:noProof/>
          <w:sz w:val="36"/>
          <w:szCs w:val="36"/>
          <w:u w:val="single"/>
          <w:lang w:val="en-IN" w:eastAsia="en-IN"/>
        </w:rPr>
      </w:pPr>
      <w:r w:rsidRPr="00BB6860">
        <w:rPr>
          <w:rFonts w:ascii="Times New Roman" w:eastAsia="Arial Unicode MS" w:hAnsi="Times New Roman" w:cs="Times New Roman"/>
          <w:noProof/>
          <w:sz w:val="36"/>
          <w:szCs w:val="36"/>
          <w:lang w:eastAsia="en-US"/>
        </w:rPr>
        <w:drawing>
          <wp:inline distT="0" distB="0" distL="0" distR="0">
            <wp:extent cx="3667125" cy="3067050"/>
            <wp:effectExtent l="19050" t="0" r="9525" b="0"/>
            <wp:docPr id="28" name="Picture 14" descr="C:\Users\Jugraj Singh\Desktop\New folder\New folder\after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graj Singh\Desktop\New folder\New folder\after registration.jpg"/>
                    <pic:cNvPicPr>
                      <a:picLocks noChangeAspect="1" noChangeArrowheads="1"/>
                    </pic:cNvPicPr>
                  </pic:nvPicPr>
                  <pic:blipFill>
                    <a:blip r:embed="rId28" cstate="print"/>
                    <a:srcRect/>
                    <a:stretch>
                      <a:fillRect/>
                    </a:stretch>
                  </pic:blipFill>
                  <pic:spPr bwMode="auto">
                    <a:xfrm>
                      <a:off x="0" y="0"/>
                      <a:ext cx="3667125" cy="3067050"/>
                    </a:xfrm>
                    <a:prstGeom prst="rect">
                      <a:avLst/>
                    </a:prstGeom>
                    <a:noFill/>
                    <a:ln w="9525">
                      <a:noFill/>
                      <a:miter lim="800000"/>
                      <a:headEnd/>
                      <a:tailEnd/>
                    </a:ln>
                  </pic:spPr>
                </pic:pic>
              </a:graphicData>
            </a:graphic>
          </wp:inline>
        </w:drawing>
      </w:r>
    </w:p>
    <w:p w:rsidR="008B04BB" w:rsidRPr="008B04BB" w:rsidRDefault="008B04BB" w:rsidP="008B04BB">
      <w:pPr>
        <w:tabs>
          <w:tab w:val="left" w:pos="3480"/>
        </w:tabs>
        <w:spacing w:line="360" w:lineRule="auto"/>
        <w:jc w:val="center"/>
        <w:rPr>
          <w:rFonts w:ascii="Times New Roman" w:eastAsia="Arial Unicode MS" w:hAnsi="Times New Roman" w:cs="Times New Roman"/>
          <w:noProof/>
          <w:sz w:val="36"/>
          <w:szCs w:val="36"/>
          <w:u w:val="single"/>
          <w:lang w:val="en-IN" w:eastAsia="en-IN"/>
        </w:rPr>
      </w:pPr>
    </w:p>
    <w:p w:rsidR="00020AC5" w:rsidRPr="00FE3397" w:rsidRDefault="001A1845" w:rsidP="00020AC5">
      <w:pPr>
        <w:pStyle w:val="Style2"/>
        <w:rPr>
          <w:rFonts w:ascii="Times New Roman" w:eastAsia="SimSun" w:hAnsi="Times New Roman" w:cs="Times New Roman"/>
          <w:szCs w:val="32"/>
        </w:rPr>
      </w:pPr>
      <w:r>
        <w:rPr>
          <w:rFonts w:ascii="Times New Roman" w:eastAsia="SimSun" w:hAnsi="Times New Roman" w:cs="Times New Roman"/>
          <w:szCs w:val="32"/>
        </w:rPr>
        <w:lastRenderedPageBreak/>
        <w:t>Chapter 5</w:t>
      </w:r>
    </w:p>
    <w:p w:rsidR="00020AC5" w:rsidRPr="00FE3397" w:rsidRDefault="00020AC5" w:rsidP="00020AC5">
      <w:pPr>
        <w:pStyle w:val="Style2"/>
        <w:rPr>
          <w:rFonts w:ascii="Times New Roman" w:eastAsia="SimSun" w:hAnsi="Times New Roman" w:cs="Times New Roman"/>
          <w:szCs w:val="32"/>
        </w:rPr>
      </w:pPr>
      <w:r w:rsidRPr="00FE3397">
        <w:rPr>
          <w:rFonts w:ascii="Times New Roman" w:eastAsia="SimSun" w:hAnsi="Times New Roman" w:cs="Times New Roman"/>
          <w:szCs w:val="32"/>
        </w:rPr>
        <w:t>CODING</w:t>
      </w:r>
    </w:p>
    <w:p w:rsidR="00020AC5" w:rsidRPr="00FE3397" w:rsidRDefault="00020AC5" w:rsidP="00020AC5">
      <w:pPr>
        <w:spacing w:after="280" w:line="360" w:lineRule="auto"/>
        <w:ind w:left="360" w:firstLine="360"/>
        <w:jc w:val="center"/>
        <w:rPr>
          <w:rFonts w:ascii="Times New Roman" w:eastAsia="SimSun" w:hAnsi="Times New Roman" w:cs="Times New Roman"/>
          <w:b/>
          <w:caps/>
          <w:sz w:val="32"/>
          <w:szCs w:val="32"/>
        </w:rPr>
      </w:pPr>
      <w:r w:rsidRPr="00FE3397">
        <w:rPr>
          <w:rFonts w:ascii="Times New Roman" w:eastAsia="SimSun" w:hAnsi="Times New Roman" w:cs="Times New Roman"/>
          <w:b/>
          <w:caps/>
          <w:sz w:val="32"/>
          <w:szCs w:val="32"/>
        </w:rPr>
        <w:t>admin login</w:t>
      </w:r>
    </w:p>
    <w:p w:rsidR="00020AC5" w:rsidRPr="00FE3397" w:rsidRDefault="00A42BF7"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00020AC5" w:rsidRPr="00FE3397">
        <w:rPr>
          <w:rFonts w:ascii="Times New Roman" w:eastAsiaTheme="minorHAnsi" w:hAnsi="Times New Roman" w:cs="Times New Roman"/>
          <w:sz w:val="19"/>
          <w:szCs w:val="19"/>
          <w:lang w:val="en-IN" w:eastAsia="en-US"/>
        </w:rPr>
        <w:t xml:space="preserve"> System;</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System.Collections.Generic;</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System.Linq;</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System.Web.UI.WebControls;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public</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partial</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class</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adminlogin</w:t>
      </w:r>
      <w:r w:rsidRPr="00FE3397">
        <w:rPr>
          <w:rFonts w:ascii="Times New Roman" w:eastAsiaTheme="minorHAnsi" w:hAnsi="Times New Roman" w:cs="Times New Roman"/>
          <w:sz w:val="19"/>
          <w:szCs w:val="19"/>
          <w:lang w:val="en-IN" w:eastAsia="en-US"/>
        </w:rPr>
        <w:t xml:space="preserve"> : System.Web.UI.</w:t>
      </w:r>
      <w:r w:rsidRPr="00FE3397">
        <w:rPr>
          <w:rFonts w:ascii="Times New Roman" w:eastAsiaTheme="minorHAnsi" w:hAnsi="Times New Roman" w:cs="Times New Roman"/>
          <w:color w:val="2B91AF"/>
          <w:sz w:val="19"/>
          <w:szCs w:val="19"/>
          <w:lang w:val="en-IN" w:eastAsia="en-US"/>
        </w:rPr>
        <w:t>Page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Page_Load(</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Button1_Click(</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((TextBox1.Text == </w:t>
      </w:r>
      <w:r w:rsidRPr="00FE3397">
        <w:rPr>
          <w:rFonts w:ascii="Times New Roman" w:eastAsiaTheme="minorHAnsi" w:hAnsi="Times New Roman" w:cs="Times New Roman"/>
          <w:color w:val="A31515"/>
          <w:sz w:val="19"/>
          <w:szCs w:val="19"/>
          <w:lang w:val="en-IN" w:eastAsia="en-US"/>
        </w:rPr>
        <w:t>"admin"</w:t>
      </w:r>
      <w:r w:rsidRPr="00FE3397">
        <w:rPr>
          <w:rFonts w:ascii="Times New Roman" w:eastAsiaTheme="minorHAnsi" w:hAnsi="Times New Roman" w:cs="Times New Roman"/>
          <w:sz w:val="19"/>
          <w:szCs w:val="19"/>
          <w:lang w:val="en-IN" w:eastAsia="en-US"/>
        </w:rPr>
        <w:t xml:space="preserve">) &amp;&amp; (TextBox2.Text == </w:t>
      </w:r>
      <w:r w:rsidRPr="00FE3397">
        <w:rPr>
          <w:rFonts w:ascii="Times New Roman" w:eastAsiaTheme="minorHAnsi" w:hAnsi="Times New Roman" w:cs="Times New Roman"/>
          <w:color w:val="A31515"/>
          <w:sz w:val="19"/>
          <w:szCs w:val="19"/>
          <w:lang w:val="en-IN" w:eastAsia="en-US"/>
        </w:rPr>
        <w:t>"admin"</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Response.Redirect(</w:t>
      </w:r>
      <w:r w:rsidRPr="00FE3397">
        <w:rPr>
          <w:rFonts w:ascii="Times New Roman" w:eastAsiaTheme="minorHAnsi" w:hAnsi="Times New Roman" w:cs="Times New Roman"/>
          <w:color w:val="A31515"/>
          <w:sz w:val="19"/>
          <w:szCs w:val="19"/>
          <w:lang w:val="en-IN" w:eastAsia="en-US"/>
        </w:rPr>
        <w:t>"~/admin/home.aspx"</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else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Label4.Text = </w:t>
      </w:r>
      <w:r w:rsidRPr="00FE3397">
        <w:rPr>
          <w:rFonts w:ascii="Times New Roman" w:eastAsiaTheme="minorHAnsi" w:hAnsi="Times New Roman" w:cs="Times New Roman"/>
          <w:color w:val="A31515"/>
          <w:sz w:val="19"/>
          <w:szCs w:val="19"/>
          <w:lang w:val="en-IN" w:eastAsia="en-US"/>
        </w:rPr>
        <w:t>"Password doesn't exist"</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w:t>
      </w: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ind w:left="360" w:firstLine="360"/>
        <w:jc w:val="center"/>
        <w:rPr>
          <w:rFonts w:ascii="Times New Roman" w:eastAsia="SimSun" w:hAnsi="Times New Roman" w:cs="Times New Roman"/>
          <w:b/>
          <w:caps/>
          <w:sz w:val="32"/>
          <w:szCs w:val="32"/>
        </w:rPr>
      </w:pPr>
      <w:r w:rsidRPr="00FE3397">
        <w:rPr>
          <w:rFonts w:ascii="Times New Roman" w:eastAsia="SimSun" w:hAnsi="Times New Roman" w:cs="Times New Roman"/>
          <w:b/>
          <w:caps/>
          <w:sz w:val="32"/>
          <w:szCs w:val="32"/>
        </w:rPr>
        <w:lastRenderedPageBreak/>
        <w:t>Employer login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System.Web.UI.WebControls;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System.Data.SqlClient;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System.Configuration;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public</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partial</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class</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admin_login</w:t>
      </w:r>
      <w:r w:rsidRPr="00FE3397">
        <w:rPr>
          <w:rFonts w:ascii="Times New Roman" w:eastAsiaTheme="minorHAnsi" w:hAnsi="Times New Roman" w:cs="Times New Roman"/>
          <w:sz w:val="19"/>
          <w:szCs w:val="19"/>
          <w:lang w:val="en-IN" w:eastAsia="en-US"/>
        </w:rPr>
        <w:t xml:space="preserve"> : System.Web.UI.</w:t>
      </w:r>
      <w:r w:rsidRPr="00FE3397">
        <w:rPr>
          <w:rFonts w:ascii="Times New Roman" w:eastAsiaTheme="minorHAnsi" w:hAnsi="Times New Roman" w:cs="Times New Roman"/>
          <w:color w:val="2B91AF"/>
          <w:sz w:val="19"/>
          <w:szCs w:val="19"/>
          <w:lang w:val="en-IN" w:eastAsia="en-US"/>
        </w:rPr>
        <w:t>Page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 xml:space="preserve">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 xml:space="preserve"> cmd;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SqlDataReader</w:t>
      </w:r>
      <w:r w:rsidRPr="00FE3397">
        <w:rPr>
          <w:rFonts w:ascii="Times New Roman" w:eastAsiaTheme="minorHAnsi" w:hAnsi="Times New Roman" w:cs="Times New Roman"/>
          <w:sz w:val="19"/>
          <w:szCs w:val="19"/>
          <w:lang w:val="en-IN" w:eastAsia="en-US"/>
        </w:rPr>
        <w:t xml:space="preserve"> dr;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Page_Load(</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conn.ConnectionString = </w:t>
      </w:r>
      <w:r w:rsidRPr="00FE3397">
        <w:rPr>
          <w:rFonts w:ascii="Times New Roman" w:eastAsiaTheme="minorHAnsi" w:hAnsi="Times New Roman" w:cs="Times New Roman"/>
          <w:color w:val="2B91AF"/>
          <w:sz w:val="19"/>
          <w:szCs w:val="19"/>
          <w:lang w:val="en-IN" w:eastAsia="en-US"/>
        </w:rPr>
        <w:t>ConfigurationManager</w:t>
      </w:r>
      <w:r w:rsidRPr="00FE3397">
        <w:rPr>
          <w:rFonts w:ascii="Times New Roman" w:eastAsiaTheme="minorHAnsi" w:hAnsi="Times New Roman" w:cs="Times New Roman"/>
          <w:sz w:val="19"/>
          <w:szCs w:val="19"/>
          <w:lang w:val="en-IN" w:eastAsia="en-US"/>
        </w:rPr>
        <w:t>.ConnectionStrings[</w:t>
      </w:r>
      <w:r w:rsidRPr="00FE3397">
        <w:rPr>
          <w:rFonts w:ascii="Times New Roman" w:eastAsiaTheme="minorHAnsi" w:hAnsi="Times New Roman" w:cs="Times New Roman"/>
          <w:color w:val="A31515"/>
          <w:sz w:val="19"/>
          <w:szCs w:val="19"/>
          <w:lang w:val="en-IN" w:eastAsia="en-US"/>
        </w:rPr>
        <w:t>"key"</w:t>
      </w:r>
      <w:r w:rsidRPr="00FE3397">
        <w:rPr>
          <w:rFonts w:ascii="Times New Roman" w:eastAsiaTheme="minorHAnsi" w:hAnsi="Times New Roman" w:cs="Times New Roman"/>
          <w:sz w:val="19"/>
          <w:szCs w:val="19"/>
          <w:lang w:val="en-IN" w:eastAsia="en-US"/>
        </w:rPr>
        <w:t xml:space="preserve">].ConnectionString;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Button1_Click(</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(RadioButtonList1.SelectedIndex == 1)</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conn.Open();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username from emp_acc_info where username=@username "</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"@username"</w:t>
      </w:r>
      <w:r w:rsidRPr="00FE3397">
        <w:rPr>
          <w:rFonts w:ascii="Times New Roman" w:eastAsiaTheme="minorHAnsi" w:hAnsi="Times New Roman" w:cs="Times New Roman"/>
          <w:sz w:val="19"/>
          <w:szCs w:val="19"/>
          <w:lang w:val="en-IN" w:eastAsia="en-US"/>
        </w:rPr>
        <w:t>, TextBox1.Text);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 = cmd.ExecuteReader();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(dr.Read())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(TextBox1.Text == dr[0].ToString())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dr.Dispose();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 from emp_acc_info  where username=@username AND repassword=@password "</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"@username"</w:t>
      </w:r>
      <w:r w:rsidRPr="00FE3397">
        <w:rPr>
          <w:rFonts w:ascii="Times New Roman" w:eastAsiaTheme="minorHAnsi" w:hAnsi="Times New Roman" w:cs="Times New Roman"/>
          <w:sz w:val="19"/>
          <w:szCs w:val="19"/>
          <w:lang w:val="en-IN" w:eastAsia="en-US"/>
        </w:rPr>
        <w:t>, TextBox1.Text);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"@password"</w:t>
      </w:r>
      <w:r w:rsidRPr="00FE3397">
        <w:rPr>
          <w:rFonts w:ascii="Times New Roman" w:eastAsiaTheme="minorHAnsi" w:hAnsi="Times New Roman" w:cs="Times New Roman"/>
          <w:sz w:val="19"/>
          <w:szCs w:val="19"/>
          <w:lang w:val="en-IN" w:eastAsia="en-US"/>
        </w:rPr>
        <w:t>, TextBox2.Text);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 = cmd.ExecuteReader();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(dr.Read())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(TextBox2.Text == dr[2].ToString())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"username"</w:t>
      </w:r>
      <w:r w:rsidRPr="00FE3397">
        <w:rPr>
          <w:rFonts w:ascii="Times New Roman" w:eastAsiaTheme="minorHAnsi" w:hAnsi="Times New Roman" w:cs="Times New Roman"/>
          <w:sz w:val="19"/>
          <w:szCs w:val="19"/>
          <w:lang w:val="en-IN" w:eastAsia="en-US"/>
        </w:rPr>
        <w:t>] = dr[0].ToString();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"welcome"</w:t>
      </w:r>
      <w:r w:rsidRPr="00FE3397">
        <w:rPr>
          <w:rFonts w:ascii="Times New Roman" w:eastAsiaTheme="minorHAnsi" w:hAnsi="Times New Roman" w:cs="Times New Roman"/>
          <w:sz w:val="19"/>
          <w:szCs w:val="19"/>
          <w:lang w:val="en-IN" w:eastAsia="en-US"/>
        </w:rPr>
        <w:t>] = dr[1].ToString();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Response.Redirect(</w:t>
      </w:r>
      <w:r w:rsidRPr="00FE3397">
        <w:rPr>
          <w:rFonts w:ascii="Times New Roman" w:eastAsiaTheme="minorHAnsi" w:hAnsi="Times New Roman" w:cs="Times New Roman"/>
          <w:color w:val="A31515"/>
          <w:sz w:val="19"/>
          <w:szCs w:val="19"/>
          <w:lang w:val="en-IN" w:eastAsia="en-US"/>
        </w:rPr>
        <w:t>"~/employer/Default.aspx"</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Label2.Text = </w:t>
      </w:r>
      <w:r w:rsidRPr="00FE3397">
        <w:rPr>
          <w:rFonts w:ascii="Times New Roman" w:eastAsiaTheme="minorHAnsi" w:hAnsi="Times New Roman" w:cs="Times New Roman"/>
          <w:color w:val="A31515"/>
          <w:sz w:val="19"/>
          <w:szCs w:val="19"/>
          <w:lang w:val="en-IN" w:eastAsia="en-US"/>
        </w:rPr>
        <w:t>"login successful"</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else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Label2.Text = </w:t>
      </w:r>
      <w:r w:rsidRPr="00FE3397">
        <w:rPr>
          <w:rFonts w:ascii="Times New Roman" w:eastAsiaTheme="minorHAnsi" w:hAnsi="Times New Roman" w:cs="Times New Roman"/>
          <w:color w:val="A31515"/>
          <w:sz w:val="19"/>
          <w:szCs w:val="19"/>
          <w:lang w:val="en-IN" w:eastAsia="en-US"/>
        </w:rPr>
        <w:t>"Invalid Password"</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else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Label2.Text = </w:t>
      </w:r>
      <w:r w:rsidRPr="00FE3397">
        <w:rPr>
          <w:rFonts w:ascii="Times New Roman" w:eastAsiaTheme="minorHAnsi" w:hAnsi="Times New Roman" w:cs="Times New Roman"/>
          <w:color w:val="A31515"/>
          <w:sz w:val="19"/>
          <w:szCs w:val="19"/>
          <w:lang w:val="en-IN" w:eastAsia="en-US"/>
        </w:rPr>
        <w:t>"Invalid Username "</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lastRenderedPageBreak/>
        <w:t xml:space="preserve">        </w:t>
      </w:r>
      <w:r w:rsidRPr="00FE3397">
        <w:rPr>
          <w:rFonts w:ascii="Times New Roman" w:eastAsiaTheme="minorHAnsi" w:hAnsi="Times New Roman" w:cs="Times New Roman"/>
          <w:color w:val="0000FF"/>
          <w:sz w:val="19"/>
          <w:szCs w:val="19"/>
          <w:lang w:val="en-IN" w:eastAsia="en-US"/>
        </w:rPr>
        <w:t>else</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(RadioButtonList1.SelectedIndex == 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conn.Open();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 from emp_acc_info where emailid=@emailid "</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"@emailid"</w:t>
      </w:r>
      <w:r w:rsidRPr="00FE3397">
        <w:rPr>
          <w:rFonts w:ascii="Times New Roman" w:eastAsiaTheme="minorHAnsi" w:hAnsi="Times New Roman" w:cs="Times New Roman"/>
          <w:sz w:val="19"/>
          <w:szCs w:val="19"/>
          <w:lang w:val="en-IN" w:eastAsia="en-US"/>
        </w:rPr>
        <w:t>, TextBox1.Text);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 = cmd.ExecuteReader();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(dr.Read())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dr.Dispose();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 from emp_acc_info where emailid=@emailid AND repassword=@password "</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"@emailid"</w:t>
      </w:r>
      <w:r w:rsidRPr="00FE3397">
        <w:rPr>
          <w:rFonts w:ascii="Times New Roman" w:eastAsiaTheme="minorHAnsi" w:hAnsi="Times New Roman" w:cs="Times New Roman"/>
          <w:sz w:val="19"/>
          <w:szCs w:val="19"/>
          <w:lang w:val="en-IN" w:eastAsia="en-US"/>
        </w:rPr>
        <w:t>, TextBox1.Text);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"@password"</w:t>
      </w:r>
      <w:r w:rsidRPr="00FE3397">
        <w:rPr>
          <w:rFonts w:ascii="Times New Roman" w:eastAsiaTheme="minorHAnsi" w:hAnsi="Times New Roman" w:cs="Times New Roman"/>
          <w:sz w:val="19"/>
          <w:szCs w:val="19"/>
          <w:lang w:val="en-IN" w:eastAsia="en-US"/>
        </w:rPr>
        <w:t>, TextBox2.Text);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 = cmd.ExecuteReader();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(dr.Read())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"username"</w:t>
      </w:r>
      <w:r w:rsidRPr="00FE3397">
        <w:rPr>
          <w:rFonts w:ascii="Times New Roman" w:eastAsiaTheme="minorHAnsi" w:hAnsi="Times New Roman" w:cs="Times New Roman"/>
          <w:sz w:val="19"/>
          <w:szCs w:val="19"/>
          <w:lang w:val="en-IN" w:eastAsia="en-US"/>
        </w:rPr>
        <w:t>] = dr[0].ToString();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"welcome"</w:t>
      </w:r>
      <w:r w:rsidRPr="00FE3397">
        <w:rPr>
          <w:rFonts w:ascii="Times New Roman" w:eastAsiaTheme="minorHAnsi" w:hAnsi="Times New Roman" w:cs="Times New Roman"/>
          <w:sz w:val="19"/>
          <w:szCs w:val="19"/>
          <w:lang w:val="en-IN" w:eastAsia="en-US"/>
        </w:rPr>
        <w:t>] = dr[1].ToString();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Response.Redirect(</w:t>
      </w:r>
      <w:r w:rsidRPr="00FE3397">
        <w:rPr>
          <w:rFonts w:ascii="Times New Roman" w:eastAsiaTheme="minorHAnsi" w:hAnsi="Times New Roman" w:cs="Times New Roman"/>
          <w:color w:val="A31515"/>
          <w:sz w:val="19"/>
          <w:szCs w:val="19"/>
          <w:lang w:val="en-IN" w:eastAsia="en-US"/>
        </w:rPr>
        <w:t>"~/employer/Default.aspx"</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else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Label2.Text = </w:t>
      </w:r>
      <w:r w:rsidRPr="00FE3397">
        <w:rPr>
          <w:rFonts w:ascii="Times New Roman" w:eastAsiaTheme="minorHAnsi" w:hAnsi="Times New Roman" w:cs="Times New Roman"/>
          <w:color w:val="A31515"/>
          <w:sz w:val="19"/>
          <w:szCs w:val="19"/>
          <w:lang w:val="en-IN" w:eastAsia="en-US"/>
        </w:rPr>
        <w:t>"Invalid Password"</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else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Label2.Text = </w:t>
      </w:r>
      <w:r w:rsidRPr="00FE3397">
        <w:rPr>
          <w:rFonts w:ascii="Times New Roman" w:eastAsiaTheme="minorHAnsi" w:hAnsi="Times New Roman" w:cs="Times New Roman"/>
          <w:color w:val="A31515"/>
          <w:sz w:val="19"/>
          <w:szCs w:val="19"/>
          <w:lang w:val="en-IN" w:eastAsia="en-US"/>
        </w:rPr>
        <w:t>"Invalid Email Id "</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LinkButton1_Click(</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Response.Redirect(</w:t>
      </w:r>
      <w:r w:rsidRPr="00FE3397">
        <w:rPr>
          <w:rFonts w:ascii="Times New Roman" w:eastAsiaTheme="minorHAnsi" w:hAnsi="Times New Roman" w:cs="Times New Roman"/>
          <w:color w:val="A31515"/>
          <w:sz w:val="19"/>
          <w:szCs w:val="19"/>
          <w:lang w:val="en-IN" w:eastAsia="en-US"/>
        </w:rPr>
        <w:t>"~/employer/pwd_send_to_mail.aspx"</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w:t>
      </w: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Default="00020AC5" w:rsidP="00020AC5">
      <w:pPr>
        <w:spacing w:after="280" w:line="360" w:lineRule="auto"/>
        <w:rPr>
          <w:rFonts w:ascii="Times New Roman" w:eastAsia="SimSun" w:hAnsi="Times New Roman" w:cs="Times New Roman"/>
          <w:caps/>
          <w:sz w:val="28"/>
          <w:szCs w:val="28"/>
        </w:rPr>
      </w:pPr>
    </w:p>
    <w:p w:rsidR="00FE3397" w:rsidRPr="00FE3397" w:rsidRDefault="00FE3397"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ind w:left="360" w:firstLine="360"/>
        <w:jc w:val="center"/>
        <w:rPr>
          <w:rFonts w:ascii="Times New Roman" w:eastAsia="SimSun" w:hAnsi="Times New Roman" w:cs="Times New Roman"/>
          <w:b/>
          <w:caps/>
          <w:sz w:val="32"/>
          <w:szCs w:val="32"/>
        </w:rPr>
      </w:pPr>
      <w:r w:rsidRPr="00FE3397">
        <w:rPr>
          <w:rFonts w:ascii="Times New Roman" w:eastAsia="SimSun" w:hAnsi="Times New Roman" w:cs="Times New Roman"/>
          <w:b/>
          <w:caps/>
          <w:sz w:val="32"/>
          <w:szCs w:val="32"/>
        </w:rPr>
        <w:lastRenderedPageBreak/>
        <w:t>employee registration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System.Collections.Generic;</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System.Linq;</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System.Web.UI.WebControls;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System.Data.SqlClient;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System.Data;</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System.Configuration;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public</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partial</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class</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employer</w:t>
      </w:r>
      <w:r w:rsidRPr="00FE3397">
        <w:rPr>
          <w:rFonts w:ascii="Times New Roman" w:eastAsiaTheme="minorHAnsi" w:hAnsi="Times New Roman" w:cs="Times New Roman"/>
          <w:sz w:val="19"/>
          <w:szCs w:val="19"/>
          <w:lang w:val="en-IN" w:eastAsia="en-US"/>
        </w:rPr>
        <w:t xml:space="preserve"> : System.Web.UI.</w:t>
      </w:r>
      <w:r w:rsidRPr="00FE3397">
        <w:rPr>
          <w:rFonts w:ascii="Times New Roman" w:eastAsiaTheme="minorHAnsi" w:hAnsi="Times New Roman" w:cs="Times New Roman"/>
          <w:color w:val="2B91AF"/>
          <w:sz w:val="19"/>
          <w:szCs w:val="19"/>
          <w:lang w:val="en-IN" w:eastAsia="en-US"/>
        </w:rPr>
        <w:t>Page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 xml:space="preserve">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 xml:space="preserve"> cmd;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SqlDataReader</w:t>
      </w:r>
      <w:r w:rsidRPr="00FE3397">
        <w:rPr>
          <w:rFonts w:ascii="Times New Roman" w:eastAsiaTheme="minorHAnsi" w:hAnsi="Times New Roman" w:cs="Times New Roman"/>
          <w:sz w:val="19"/>
          <w:szCs w:val="19"/>
          <w:lang w:val="en-IN" w:eastAsia="en-US"/>
        </w:rPr>
        <w:t xml:space="preserve"> dr;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int</w:t>
      </w:r>
      <w:r w:rsidRPr="00FE3397">
        <w:rPr>
          <w:rFonts w:ascii="Times New Roman" w:eastAsiaTheme="minorHAnsi" w:hAnsi="Times New Roman" w:cs="Times New Roman"/>
          <w:sz w:val="19"/>
          <w:szCs w:val="19"/>
          <w:lang w:val="en-IN" w:eastAsia="en-US"/>
        </w:rPr>
        <w:t xml:space="preserve"> 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Page_Load(</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conn.ConnectionString = </w:t>
      </w:r>
      <w:r w:rsidRPr="00FE3397">
        <w:rPr>
          <w:rFonts w:ascii="Times New Roman" w:eastAsiaTheme="minorHAnsi" w:hAnsi="Times New Roman" w:cs="Times New Roman"/>
          <w:color w:val="2B91AF"/>
          <w:sz w:val="19"/>
          <w:szCs w:val="19"/>
          <w:lang w:val="en-IN" w:eastAsia="en-US"/>
        </w:rPr>
        <w:t>ConfigurationManager</w:t>
      </w:r>
      <w:r w:rsidRPr="00FE3397">
        <w:rPr>
          <w:rFonts w:ascii="Times New Roman" w:eastAsiaTheme="minorHAnsi" w:hAnsi="Times New Roman" w:cs="Times New Roman"/>
          <w:sz w:val="19"/>
          <w:szCs w:val="19"/>
          <w:lang w:val="en-IN" w:eastAsia="en-US"/>
        </w:rPr>
        <w:t>.ConnectionStrings[</w:t>
      </w:r>
      <w:r w:rsidRPr="00FE3397">
        <w:rPr>
          <w:rFonts w:ascii="Times New Roman" w:eastAsiaTheme="minorHAnsi" w:hAnsi="Times New Roman" w:cs="Times New Roman"/>
          <w:color w:val="A31515"/>
          <w:sz w:val="19"/>
          <w:szCs w:val="19"/>
          <w:lang w:val="en-IN" w:eastAsia="en-US"/>
        </w:rPr>
        <w:t>"key"</w:t>
      </w:r>
      <w:r w:rsidRPr="00FE3397">
        <w:rPr>
          <w:rFonts w:ascii="Times New Roman" w:eastAsiaTheme="minorHAnsi" w:hAnsi="Times New Roman" w:cs="Times New Roman"/>
          <w:sz w:val="19"/>
          <w:szCs w:val="19"/>
          <w:lang w:val="en-IN" w:eastAsia="en-US"/>
        </w:rPr>
        <w:t>].ConnectionString;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conn.Open();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max(id) from emp_acc_info"</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 = cmd.ExecuteReader();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(dr.Read())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i = 1 + </w:t>
      </w:r>
      <w:r w:rsidRPr="00FE3397">
        <w:rPr>
          <w:rFonts w:ascii="Times New Roman" w:eastAsiaTheme="minorHAnsi" w:hAnsi="Times New Roman" w:cs="Times New Roman"/>
          <w:color w:val="2B91AF"/>
          <w:sz w:val="19"/>
          <w:szCs w:val="19"/>
          <w:lang w:val="en-IN" w:eastAsia="en-US"/>
        </w:rPr>
        <w:t>Convert</w:t>
      </w:r>
      <w:r w:rsidRPr="00FE3397">
        <w:rPr>
          <w:rFonts w:ascii="Times New Roman" w:eastAsiaTheme="minorHAnsi" w:hAnsi="Times New Roman" w:cs="Times New Roman"/>
          <w:sz w:val="19"/>
          <w:szCs w:val="19"/>
          <w:lang w:val="en-IN" w:eastAsia="en-US"/>
        </w:rPr>
        <w:t>.ToInt32(dr[0]);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Button1_Click(</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dr.Dispose();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"insert into emp_acc_info values (@username,@repassword,@company_name,@type,@emailid,@url)"</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"@username"</w:t>
      </w:r>
      <w:r w:rsidRPr="00FE3397">
        <w:rPr>
          <w:rFonts w:ascii="Times New Roman" w:eastAsiaTheme="minorHAnsi" w:hAnsi="Times New Roman" w:cs="Times New Roman"/>
          <w:sz w:val="19"/>
          <w:szCs w:val="19"/>
          <w:lang w:val="en-IN" w:eastAsia="en-US"/>
        </w:rPr>
        <w:t>, TextBox1.Text);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"@repassword"</w:t>
      </w:r>
      <w:r w:rsidRPr="00FE3397">
        <w:rPr>
          <w:rFonts w:ascii="Times New Roman" w:eastAsiaTheme="minorHAnsi" w:hAnsi="Times New Roman" w:cs="Times New Roman"/>
          <w:sz w:val="19"/>
          <w:szCs w:val="19"/>
          <w:lang w:val="en-IN" w:eastAsia="en-US"/>
        </w:rPr>
        <w:t>, TextBox3.Text);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"@company_name"</w:t>
      </w:r>
      <w:r w:rsidRPr="00FE3397">
        <w:rPr>
          <w:rFonts w:ascii="Times New Roman" w:eastAsiaTheme="minorHAnsi" w:hAnsi="Times New Roman" w:cs="Times New Roman"/>
          <w:sz w:val="19"/>
          <w:szCs w:val="19"/>
          <w:lang w:val="en-IN" w:eastAsia="en-US"/>
        </w:rPr>
        <w:t>, TextBox4.Text);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"@type"</w:t>
      </w:r>
      <w:r w:rsidRPr="00FE3397">
        <w:rPr>
          <w:rFonts w:ascii="Times New Roman" w:eastAsiaTheme="minorHAnsi" w:hAnsi="Times New Roman" w:cs="Times New Roman"/>
          <w:sz w:val="19"/>
          <w:szCs w:val="19"/>
          <w:lang w:val="en-IN" w:eastAsia="en-US"/>
        </w:rPr>
        <w:t>, DropDownList1.SelectedValue);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"@emailid"</w:t>
      </w:r>
      <w:r w:rsidRPr="00FE3397">
        <w:rPr>
          <w:rFonts w:ascii="Times New Roman" w:eastAsiaTheme="minorHAnsi" w:hAnsi="Times New Roman" w:cs="Times New Roman"/>
          <w:sz w:val="19"/>
          <w:szCs w:val="19"/>
          <w:lang w:val="en-IN" w:eastAsia="en-US"/>
        </w:rPr>
        <w:t>, TextBox13.Text);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"@url"</w:t>
      </w:r>
      <w:r w:rsidRPr="00FE3397">
        <w:rPr>
          <w:rFonts w:ascii="Times New Roman" w:eastAsiaTheme="minorHAnsi" w:hAnsi="Times New Roman" w:cs="Times New Roman"/>
          <w:sz w:val="19"/>
          <w:szCs w:val="19"/>
          <w:lang w:val="en-IN" w:eastAsia="en-US"/>
        </w:rPr>
        <w:t>, TextBox6.Text);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cmd.ExecuteNonQuery();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"insert into emp_company_info values (@contact_per,@contact_per_des,@f_id)"</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"@contact_per"</w:t>
      </w:r>
      <w:r w:rsidRPr="00FE3397">
        <w:rPr>
          <w:rFonts w:ascii="Times New Roman" w:eastAsiaTheme="minorHAnsi" w:hAnsi="Times New Roman" w:cs="Times New Roman"/>
          <w:sz w:val="19"/>
          <w:szCs w:val="19"/>
          <w:lang w:val="en-IN" w:eastAsia="en-US"/>
        </w:rPr>
        <w:t>, TextBox7.Text);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"@contact_per_des"</w:t>
      </w:r>
      <w:r w:rsidRPr="00FE3397">
        <w:rPr>
          <w:rFonts w:ascii="Times New Roman" w:eastAsiaTheme="minorHAnsi" w:hAnsi="Times New Roman" w:cs="Times New Roman"/>
          <w:sz w:val="19"/>
          <w:szCs w:val="19"/>
          <w:lang w:val="en-IN" w:eastAsia="en-US"/>
        </w:rPr>
        <w:t>, TextBox8.Text);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"@f_id"</w:t>
      </w:r>
      <w:r w:rsidRPr="00FE3397">
        <w:rPr>
          <w:rFonts w:ascii="Times New Roman" w:eastAsiaTheme="minorHAnsi" w:hAnsi="Times New Roman" w:cs="Times New Roman"/>
          <w:sz w:val="19"/>
          <w:szCs w:val="19"/>
          <w:lang w:val="en-IN" w:eastAsia="en-US"/>
        </w:rPr>
        <w:t>,i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cmd.ExecuteNonQuery();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"insert into emp_contact_info values (@street_add,@city_add,@zip_pincode,@state,@country,@contact_no,@fax_no,@f_id)"</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"@street_add"</w:t>
      </w:r>
      <w:r w:rsidRPr="00FE3397">
        <w:rPr>
          <w:rFonts w:ascii="Times New Roman" w:eastAsiaTheme="minorHAnsi" w:hAnsi="Times New Roman" w:cs="Times New Roman"/>
          <w:sz w:val="19"/>
          <w:szCs w:val="19"/>
          <w:lang w:val="en-IN" w:eastAsia="en-US"/>
        </w:rPr>
        <w:t>, TextBox9.Text);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"@city_add"</w:t>
      </w:r>
      <w:r w:rsidRPr="00FE3397">
        <w:rPr>
          <w:rFonts w:ascii="Times New Roman" w:eastAsiaTheme="minorHAnsi" w:hAnsi="Times New Roman" w:cs="Times New Roman"/>
          <w:sz w:val="19"/>
          <w:szCs w:val="19"/>
          <w:lang w:val="en-IN" w:eastAsia="en-US"/>
        </w:rPr>
        <w:t>, DropDownList2.SelectedValue);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"@zip_pincode"</w:t>
      </w:r>
      <w:r w:rsidRPr="00FE3397">
        <w:rPr>
          <w:rFonts w:ascii="Times New Roman" w:eastAsiaTheme="minorHAnsi" w:hAnsi="Times New Roman" w:cs="Times New Roman"/>
          <w:sz w:val="19"/>
          <w:szCs w:val="19"/>
          <w:lang w:val="en-IN" w:eastAsia="en-US"/>
        </w:rPr>
        <w:t>, TextBox10.Text);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"@state"</w:t>
      </w:r>
      <w:r w:rsidRPr="00FE3397">
        <w:rPr>
          <w:rFonts w:ascii="Times New Roman" w:eastAsiaTheme="minorHAnsi" w:hAnsi="Times New Roman" w:cs="Times New Roman"/>
          <w:sz w:val="19"/>
          <w:szCs w:val="19"/>
          <w:lang w:val="en-IN" w:eastAsia="en-US"/>
        </w:rPr>
        <w:t>, DropDownList3.SelectedValue);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"@country"</w:t>
      </w:r>
      <w:r w:rsidRPr="00FE3397">
        <w:rPr>
          <w:rFonts w:ascii="Times New Roman" w:eastAsiaTheme="minorHAnsi" w:hAnsi="Times New Roman" w:cs="Times New Roman"/>
          <w:sz w:val="19"/>
          <w:szCs w:val="19"/>
          <w:lang w:val="en-IN" w:eastAsia="en-US"/>
        </w:rPr>
        <w:t>, DropDownList4.SelectedValue);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"@contact_no"</w:t>
      </w:r>
      <w:r w:rsidRPr="00FE3397">
        <w:rPr>
          <w:rFonts w:ascii="Times New Roman" w:eastAsiaTheme="minorHAnsi" w:hAnsi="Times New Roman" w:cs="Times New Roman"/>
          <w:sz w:val="19"/>
          <w:szCs w:val="19"/>
          <w:lang w:val="en-IN" w:eastAsia="en-US"/>
        </w:rPr>
        <w:t>, TextBox11.Text);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lastRenderedPageBreak/>
        <w:t xml:space="preserve">        cmd.Parameters.AddWithValue(</w:t>
      </w:r>
      <w:r w:rsidRPr="00FE3397">
        <w:rPr>
          <w:rFonts w:ascii="Times New Roman" w:eastAsiaTheme="minorHAnsi" w:hAnsi="Times New Roman" w:cs="Times New Roman"/>
          <w:color w:val="A31515"/>
          <w:sz w:val="19"/>
          <w:szCs w:val="19"/>
          <w:lang w:val="en-IN" w:eastAsia="en-US"/>
        </w:rPr>
        <w:t>"@fax_no"</w:t>
      </w:r>
      <w:r w:rsidRPr="00FE3397">
        <w:rPr>
          <w:rFonts w:ascii="Times New Roman" w:eastAsiaTheme="minorHAnsi" w:hAnsi="Times New Roman" w:cs="Times New Roman"/>
          <w:sz w:val="19"/>
          <w:szCs w:val="19"/>
          <w:lang w:val="en-IN" w:eastAsia="en-US"/>
        </w:rPr>
        <w:t>, TextBox12.Text);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"@f_id"</w:t>
      </w:r>
      <w:r w:rsidRPr="00FE3397">
        <w:rPr>
          <w:rFonts w:ascii="Times New Roman" w:eastAsiaTheme="minorHAnsi" w:hAnsi="Times New Roman" w:cs="Times New Roman"/>
          <w:sz w:val="19"/>
          <w:szCs w:val="19"/>
          <w:lang w:val="en-IN" w:eastAsia="en-US"/>
        </w:rPr>
        <w:t>, 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cmd.ExecuteNonQuery();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"welcome"</w:t>
      </w:r>
      <w:r w:rsidRPr="00FE3397">
        <w:rPr>
          <w:rFonts w:ascii="Times New Roman" w:eastAsiaTheme="minorHAnsi" w:hAnsi="Times New Roman" w:cs="Times New Roman"/>
          <w:sz w:val="19"/>
          <w:szCs w:val="19"/>
          <w:lang w:val="en-IN" w:eastAsia="en-US"/>
        </w:rPr>
        <w:t>] = TextBox1.Text;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Response.Write(</w:t>
      </w:r>
      <w:r w:rsidRPr="00FE3397">
        <w:rPr>
          <w:rFonts w:ascii="Times New Roman" w:eastAsiaTheme="minorHAnsi" w:hAnsi="Times New Roman" w:cs="Times New Roman"/>
          <w:color w:val="A31515"/>
          <w:sz w:val="19"/>
          <w:szCs w:val="19"/>
          <w:lang w:val="en-IN" w:eastAsia="en-US"/>
        </w:rPr>
        <w:t>"Congratulations "</w:t>
      </w:r>
      <w:r w:rsidRPr="00FE3397">
        <w:rPr>
          <w:rFonts w:ascii="Times New Roman" w:eastAsiaTheme="minorHAnsi" w:hAnsi="Times New Roman" w:cs="Times New Roman"/>
          <w:sz w:val="19"/>
          <w:szCs w:val="19"/>
          <w:lang w:val="en-IN" w:eastAsia="en-US"/>
        </w:rPr>
        <w:t xml:space="preserve"> + TextBox1.Text);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TextBox1.Text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TextBox2.Text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TextBox3.Text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TextBox4.Text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TextBox13.Text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TextBox6.Text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TextBox7.Text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TextBox8.Text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TextBox9.Text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TextBox10.Text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TextBox11.Text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TextBox12.Text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DropDownList1.SelectedIndex = 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DropDownList2.SelectedIndex = 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DropDownList3.SelectedIndex = 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DropDownList4.SelectedIndex = 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"username"</w:t>
      </w:r>
      <w:r w:rsidRPr="00FE3397">
        <w:rPr>
          <w:rFonts w:ascii="Times New Roman" w:eastAsiaTheme="minorHAnsi" w:hAnsi="Times New Roman" w:cs="Times New Roman"/>
          <w:sz w:val="19"/>
          <w:szCs w:val="19"/>
          <w:lang w:val="en-IN" w:eastAsia="en-US"/>
        </w:rPr>
        <w:t>] = 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Response.Redirect(</w:t>
      </w:r>
      <w:r w:rsidRPr="00FE3397">
        <w:rPr>
          <w:rFonts w:ascii="Times New Roman" w:eastAsiaTheme="minorHAnsi" w:hAnsi="Times New Roman" w:cs="Times New Roman"/>
          <w:color w:val="A31515"/>
          <w:sz w:val="19"/>
          <w:szCs w:val="19"/>
          <w:lang w:val="en-IN" w:eastAsia="en-US"/>
        </w:rPr>
        <w:t>"~/employer/Default.aspx"</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w:t>
      </w: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Default="00020AC5" w:rsidP="00020AC5">
      <w:pPr>
        <w:spacing w:after="280" w:line="360" w:lineRule="auto"/>
        <w:rPr>
          <w:rFonts w:ascii="Times New Roman" w:eastAsia="SimSun" w:hAnsi="Times New Roman" w:cs="Times New Roman"/>
          <w:caps/>
          <w:sz w:val="28"/>
          <w:szCs w:val="28"/>
        </w:rPr>
      </w:pPr>
    </w:p>
    <w:p w:rsidR="00FE3397" w:rsidRPr="00FE3397" w:rsidRDefault="00FE3397"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jc w:val="center"/>
        <w:rPr>
          <w:rFonts w:ascii="Times New Roman" w:eastAsia="SimSun" w:hAnsi="Times New Roman" w:cs="Times New Roman"/>
          <w:b/>
          <w:caps/>
          <w:sz w:val="32"/>
          <w:szCs w:val="32"/>
        </w:rPr>
      </w:pPr>
      <w:r w:rsidRPr="00FE3397">
        <w:rPr>
          <w:rFonts w:ascii="Times New Roman" w:eastAsia="SimSun" w:hAnsi="Times New Roman" w:cs="Times New Roman"/>
          <w:b/>
          <w:caps/>
          <w:sz w:val="32"/>
          <w:szCs w:val="32"/>
        </w:rPr>
        <w:lastRenderedPageBreak/>
        <w:t>post jobs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System.Web.UI.WebControls;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System.Data.SqlClient;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System.Data;</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System.Configuration;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public</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partial</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class</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employer_postjobs</w:t>
      </w:r>
      <w:r w:rsidRPr="00FE3397">
        <w:rPr>
          <w:rFonts w:ascii="Times New Roman" w:eastAsiaTheme="minorHAnsi" w:hAnsi="Times New Roman" w:cs="Times New Roman"/>
          <w:sz w:val="19"/>
          <w:szCs w:val="19"/>
          <w:lang w:val="en-IN" w:eastAsia="en-US"/>
        </w:rPr>
        <w:t xml:space="preserve"> : System.Web.UI.</w:t>
      </w:r>
      <w:r w:rsidRPr="00FE3397">
        <w:rPr>
          <w:rFonts w:ascii="Times New Roman" w:eastAsiaTheme="minorHAnsi" w:hAnsi="Times New Roman" w:cs="Times New Roman"/>
          <w:color w:val="2B91AF"/>
          <w:sz w:val="19"/>
          <w:szCs w:val="19"/>
          <w:lang w:val="en-IN" w:eastAsia="en-US"/>
        </w:rPr>
        <w:t>Page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 xml:space="preserve">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 xml:space="preserve"> cmd;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Page_Load(</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conn.ConnectionString = </w:t>
      </w:r>
      <w:r w:rsidRPr="00FE3397">
        <w:rPr>
          <w:rFonts w:ascii="Times New Roman" w:eastAsiaTheme="minorHAnsi" w:hAnsi="Times New Roman" w:cs="Times New Roman"/>
          <w:color w:val="2B91AF"/>
          <w:sz w:val="19"/>
          <w:szCs w:val="19"/>
          <w:lang w:val="en-IN" w:eastAsia="en-US"/>
        </w:rPr>
        <w:t>ConfigurationManager</w:t>
      </w:r>
      <w:r w:rsidRPr="00FE3397">
        <w:rPr>
          <w:rFonts w:ascii="Times New Roman" w:eastAsiaTheme="minorHAnsi" w:hAnsi="Times New Roman" w:cs="Times New Roman"/>
          <w:sz w:val="19"/>
          <w:szCs w:val="19"/>
          <w:lang w:val="en-IN" w:eastAsia="en-US"/>
        </w:rPr>
        <w:t>.ConnectionStrings[</w:t>
      </w:r>
      <w:r w:rsidRPr="00FE3397">
        <w:rPr>
          <w:rFonts w:ascii="Times New Roman" w:eastAsiaTheme="minorHAnsi" w:hAnsi="Times New Roman" w:cs="Times New Roman"/>
          <w:color w:val="A31515"/>
          <w:sz w:val="19"/>
          <w:szCs w:val="19"/>
          <w:lang w:val="en-IN" w:eastAsia="en-US"/>
        </w:rPr>
        <w:t>"key"</w:t>
      </w:r>
      <w:r w:rsidRPr="00FE3397">
        <w:rPr>
          <w:rFonts w:ascii="Times New Roman" w:eastAsiaTheme="minorHAnsi" w:hAnsi="Times New Roman" w:cs="Times New Roman"/>
          <w:sz w:val="19"/>
          <w:szCs w:val="19"/>
          <w:lang w:val="en-IN" w:eastAsia="en-US"/>
        </w:rPr>
        <w:t>].ConnectionString;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"username"</w:t>
      </w:r>
      <w:r w:rsidRPr="00FE3397">
        <w:rPr>
          <w:rFonts w:ascii="Times New Roman" w:eastAsiaTheme="minorHAnsi" w:hAnsi="Times New Roman" w:cs="Times New Roman"/>
          <w:sz w:val="19"/>
          <w:szCs w:val="19"/>
          <w:lang w:val="en-IN" w:eastAsia="en-US"/>
        </w:rPr>
        <w:t xml:space="preserve">] == </w:t>
      </w:r>
      <w:r w:rsidRPr="00FE3397">
        <w:rPr>
          <w:rFonts w:ascii="Times New Roman" w:eastAsiaTheme="minorHAnsi" w:hAnsi="Times New Roman" w:cs="Times New Roman"/>
          <w:color w:val="0000FF"/>
          <w:sz w:val="19"/>
          <w:szCs w:val="19"/>
          <w:lang w:val="en-IN" w:eastAsia="en-US"/>
        </w:rPr>
        <w:t>null</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Response.Redirect(</w:t>
      </w:r>
      <w:r w:rsidRPr="00FE3397">
        <w:rPr>
          <w:rFonts w:ascii="Times New Roman" w:eastAsiaTheme="minorHAnsi" w:hAnsi="Times New Roman" w:cs="Times New Roman"/>
          <w:color w:val="A31515"/>
          <w:sz w:val="19"/>
          <w:szCs w:val="19"/>
          <w:lang w:val="en-IN" w:eastAsia="en-US"/>
        </w:rPr>
        <w:t>"../Default.aspx"</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Button1_Click(</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conn.Open();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"insert into emp_post_jobs(job_title,industry,func_area,job_category,role,key_skills,education,company_name,experience,minsalary,maxsalary,job_location,job_detail,closing_date,p_id) values('"</w:t>
      </w:r>
      <w:r w:rsidRPr="00FE3397">
        <w:rPr>
          <w:rFonts w:ascii="Times New Roman" w:eastAsiaTheme="minorHAnsi" w:hAnsi="Times New Roman" w:cs="Times New Roman"/>
          <w:sz w:val="19"/>
          <w:szCs w:val="19"/>
          <w:lang w:val="en-IN" w:eastAsia="en-US"/>
        </w:rPr>
        <w:t>+TextBox2.Text+</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+DropDownList1.SelectedValue+</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+DropDownList2.SelectedValue+</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+DropDownList3.SelectedValue+</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+TextBox3.Text+</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+TextBox4.Text+</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+TextBox5.Text+</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+TextBox11.Text+</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+DropDownList6.SelectedValue+</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+DropDownList4.SelectedValue+</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+DropDownList5.SelectedValue+</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+DropDownList7.SelectedValue+</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+TextBox10.Text+</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+TextBox9.Text+</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2B91AF"/>
          <w:sz w:val="19"/>
          <w:szCs w:val="19"/>
          <w:lang w:val="en-IN" w:eastAsia="en-US"/>
        </w:rPr>
        <w:t>Convert</w:t>
      </w:r>
      <w:r w:rsidRPr="00FE3397">
        <w:rPr>
          <w:rFonts w:ascii="Times New Roman" w:eastAsiaTheme="minorHAnsi" w:hAnsi="Times New Roman" w:cs="Times New Roman"/>
          <w:sz w:val="19"/>
          <w:szCs w:val="19"/>
          <w:lang w:val="en-IN" w:eastAsia="en-US"/>
        </w:rPr>
        <w:t>.ToInt32( Session[</w:t>
      </w:r>
      <w:r w:rsidRPr="00FE3397">
        <w:rPr>
          <w:rFonts w:ascii="Times New Roman" w:eastAsiaTheme="minorHAnsi" w:hAnsi="Times New Roman" w:cs="Times New Roman"/>
          <w:color w:val="A31515"/>
          <w:sz w:val="19"/>
          <w:szCs w:val="19"/>
          <w:lang w:val="en-IN" w:eastAsia="en-US"/>
        </w:rPr>
        <w:t>"username"</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cmd.ExecuteNonQuery();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Label1.Text=(</w:t>
      </w:r>
      <w:r w:rsidRPr="00FE3397">
        <w:rPr>
          <w:rFonts w:ascii="Times New Roman" w:eastAsiaTheme="minorHAnsi" w:hAnsi="Times New Roman" w:cs="Times New Roman"/>
          <w:color w:val="A31515"/>
          <w:sz w:val="19"/>
          <w:szCs w:val="19"/>
          <w:lang w:val="en-IN" w:eastAsia="en-US"/>
        </w:rPr>
        <w:t>"Congratulations "</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TextBox2.Text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TextBox3.Text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TextBox4.Text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TextBox5.Text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TextBox9.Text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TextBox10.Text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TextBox11.Text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DropDownList1.SelectedIndex = 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DropDownList2.SelectedIndex = 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DropDownList3.SelectedIndex = 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DropDownList4.SelectedIndex = 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DropDownList5.SelectedIndex = 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DropDownList6.SelectedIndex = 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DropDownList7.SelectedIndex = 0;</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conn.Close();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w:t>
      </w:r>
    </w:p>
    <w:p w:rsidR="00020AC5" w:rsidRDefault="00020AC5" w:rsidP="00020AC5">
      <w:pPr>
        <w:spacing w:after="280" w:line="360" w:lineRule="auto"/>
        <w:rPr>
          <w:rFonts w:ascii="Times New Roman" w:eastAsia="SimSun" w:hAnsi="Times New Roman" w:cs="Times New Roman"/>
          <w:caps/>
          <w:sz w:val="28"/>
          <w:szCs w:val="28"/>
        </w:rPr>
      </w:pPr>
    </w:p>
    <w:p w:rsidR="00FE3397" w:rsidRPr="00FE3397" w:rsidRDefault="00FE3397"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jc w:val="center"/>
        <w:rPr>
          <w:rFonts w:ascii="Times New Roman" w:eastAsia="SimSun" w:hAnsi="Times New Roman" w:cs="Times New Roman"/>
          <w:b/>
          <w:caps/>
          <w:sz w:val="32"/>
          <w:szCs w:val="32"/>
        </w:rPr>
      </w:pPr>
      <w:r w:rsidRPr="00FE3397">
        <w:rPr>
          <w:rFonts w:ascii="Times New Roman" w:eastAsia="SimSun" w:hAnsi="Times New Roman" w:cs="Times New Roman"/>
          <w:b/>
          <w:caps/>
          <w:sz w:val="32"/>
          <w:szCs w:val="32"/>
        </w:rPr>
        <w:lastRenderedPageBreak/>
        <w:t>Reply seekers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System.Web.UI.WebControls;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System.Data.SqlClient;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System.Data;</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System.Net.Mail;</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System.Net;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System.Configuration;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public</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partial</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class</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employer_applydetails</w:t>
      </w:r>
      <w:r w:rsidRPr="00FE3397">
        <w:rPr>
          <w:rFonts w:ascii="Times New Roman" w:eastAsiaTheme="minorHAnsi" w:hAnsi="Times New Roman" w:cs="Times New Roman"/>
          <w:sz w:val="19"/>
          <w:szCs w:val="19"/>
          <w:lang w:val="en-IN" w:eastAsia="en-US"/>
        </w:rPr>
        <w:t xml:space="preserve"> : System.Web.UI.</w:t>
      </w:r>
      <w:r w:rsidRPr="00FE3397">
        <w:rPr>
          <w:rFonts w:ascii="Times New Roman" w:eastAsiaTheme="minorHAnsi" w:hAnsi="Times New Roman" w:cs="Times New Roman"/>
          <w:color w:val="2B91AF"/>
          <w:sz w:val="19"/>
          <w:szCs w:val="19"/>
          <w:lang w:val="en-IN" w:eastAsia="en-US"/>
        </w:rPr>
        <w:t>Page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 xml:space="preserve">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SqlDataAdapter</w:t>
      </w:r>
      <w:r w:rsidRPr="00FE3397">
        <w:rPr>
          <w:rFonts w:ascii="Times New Roman" w:eastAsiaTheme="minorHAnsi" w:hAnsi="Times New Roman" w:cs="Times New Roman"/>
          <w:sz w:val="19"/>
          <w:szCs w:val="19"/>
          <w:lang w:val="en-IN" w:eastAsia="en-US"/>
        </w:rPr>
        <w:t xml:space="preserve"> ADP;</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SqlDataReader</w:t>
      </w:r>
      <w:r w:rsidRPr="00FE3397">
        <w:rPr>
          <w:rFonts w:ascii="Times New Roman" w:eastAsiaTheme="minorHAnsi" w:hAnsi="Times New Roman" w:cs="Times New Roman"/>
          <w:sz w:val="19"/>
          <w:szCs w:val="19"/>
          <w:lang w:val="en-IN" w:eastAsia="en-US"/>
        </w:rPr>
        <w:t xml:space="preserve"> dr;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 xml:space="preserve"> cmd;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DataSet</w:t>
      </w:r>
      <w:r w:rsidRPr="00FE3397">
        <w:rPr>
          <w:rFonts w:ascii="Times New Roman" w:eastAsiaTheme="minorHAnsi" w:hAnsi="Times New Roman" w:cs="Times New Roman"/>
          <w:sz w:val="19"/>
          <w:szCs w:val="19"/>
          <w:lang w:val="en-IN" w:eastAsia="en-US"/>
        </w:rPr>
        <w:t xml:space="preserve"> ds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DataSet</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Page_Load(</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conn.ConnectionString = </w:t>
      </w:r>
      <w:r w:rsidRPr="00FE3397">
        <w:rPr>
          <w:rFonts w:ascii="Times New Roman" w:eastAsiaTheme="minorHAnsi" w:hAnsi="Times New Roman" w:cs="Times New Roman"/>
          <w:color w:val="2B91AF"/>
          <w:sz w:val="19"/>
          <w:szCs w:val="19"/>
          <w:lang w:val="en-IN" w:eastAsia="en-US"/>
        </w:rPr>
        <w:t>ConfigurationManager</w:t>
      </w:r>
      <w:r w:rsidRPr="00FE3397">
        <w:rPr>
          <w:rFonts w:ascii="Times New Roman" w:eastAsiaTheme="minorHAnsi" w:hAnsi="Times New Roman" w:cs="Times New Roman"/>
          <w:sz w:val="19"/>
          <w:szCs w:val="19"/>
          <w:lang w:val="en-IN" w:eastAsia="en-US"/>
        </w:rPr>
        <w:t>.ConnectionStrings[</w:t>
      </w:r>
      <w:r w:rsidRPr="00FE3397">
        <w:rPr>
          <w:rFonts w:ascii="Times New Roman" w:eastAsiaTheme="minorHAnsi" w:hAnsi="Times New Roman" w:cs="Times New Roman"/>
          <w:color w:val="A31515"/>
          <w:sz w:val="19"/>
          <w:szCs w:val="19"/>
          <w:lang w:val="en-IN" w:eastAsia="en-US"/>
        </w:rPr>
        <w:t>"key"</w:t>
      </w:r>
      <w:r w:rsidRPr="00FE3397">
        <w:rPr>
          <w:rFonts w:ascii="Times New Roman" w:eastAsiaTheme="minorHAnsi" w:hAnsi="Times New Roman" w:cs="Times New Roman"/>
          <w:sz w:val="19"/>
          <w:szCs w:val="19"/>
          <w:lang w:val="en-IN" w:eastAsia="en-US"/>
        </w:rPr>
        <w:t>].ConnectionString;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"username"</w:t>
      </w:r>
      <w:r w:rsidRPr="00FE3397">
        <w:rPr>
          <w:rFonts w:ascii="Times New Roman" w:eastAsiaTheme="minorHAnsi" w:hAnsi="Times New Roman" w:cs="Times New Roman"/>
          <w:sz w:val="19"/>
          <w:szCs w:val="19"/>
          <w:lang w:val="en-IN" w:eastAsia="en-US"/>
        </w:rPr>
        <w:t xml:space="preserve">] == </w:t>
      </w:r>
      <w:r w:rsidRPr="00FE3397">
        <w:rPr>
          <w:rFonts w:ascii="Times New Roman" w:eastAsiaTheme="minorHAnsi" w:hAnsi="Times New Roman" w:cs="Times New Roman"/>
          <w:color w:val="0000FF"/>
          <w:sz w:val="19"/>
          <w:szCs w:val="19"/>
          <w:lang w:val="en-IN" w:eastAsia="en-US"/>
        </w:rPr>
        <w:t>null</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Response.Redirect(</w:t>
      </w:r>
      <w:r w:rsidRPr="00FE3397">
        <w:rPr>
          <w:rFonts w:ascii="Times New Roman" w:eastAsiaTheme="minorHAnsi" w:hAnsi="Times New Roman" w:cs="Times New Roman"/>
          <w:color w:val="A31515"/>
          <w:sz w:val="19"/>
          <w:szCs w:val="19"/>
          <w:lang w:val="en-IN" w:eastAsia="en-US"/>
        </w:rPr>
        <w:t>"../Default.aspx"</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conn.Open();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ADP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SqlDataAdapter</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 from apply_details where jobid='"</w:t>
      </w:r>
      <w:r w:rsidRPr="00FE3397">
        <w:rPr>
          <w:rFonts w:ascii="Times New Roman" w:eastAsiaTheme="minorHAnsi" w:hAnsi="Times New Roman" w:cs="Times New Roman"/>
          <w:sz w:val="19"/>
          <w:szCs w:val="19"/>
          <w:lang w:val="en-IN" w:eastAsia="en-US"/>
        </w:rPr>
        <w:t xml:space="preserve"> + </w:t>
      </w:r>
      <w:r w:rsidRPr="00FE3397">
        <w:rPr>
          <w:rFonts w:ascii="Times New Roman" w:eastAsiaTheme="minorHAnsi" w:hAnsi="Times New Roman" w:cs="Times New Roman"/>
          <w:color w:val="2B91AF"/>
          <w:sz w:val="19"/>
          <w:szCs w:val="19"/>
          <w:lang w:val="en-IN" w:eastAsia="en-US"/>
        </w:rPr>
        <w:t>Convert</w:t>
      </w:r>
      <w:r w:rsidRPr="00FE3397">
        <w:rPr>
          <w:rFonts w:ascii="Times New Roman" w:eastAsiaTheme="minorHAnsi" w:hAnsi="Times New Roman" w:cs="Times New Roman"/>
          <w:sz w:val="19"/>
          <w:szCs w:val="19"/>
          <w:lang w:val="en-IN" w:eastAsia="en-US"/>
        </w:rPr>
        <w:t>.ToString(Session[</w:t>
      </w:r>
      <w:r w:rsidRPr="00FE3397">
        <w:rPr>
          <w:rFonts w:ascii="Times New Roman" w:eastAsiaTheme="minorHAnsi" w:hAnsi="Times New Roman" w:cs="Times New Roman"/>
          <w:color w:val="A31515"/>
          <w:sz w:val="19"/>
          <w:szCs w:val="19"/>
          <w:lang w:val="en-IN" w:eastAsia="en-US"/>
        </w:rPr>
        <w:t>"username"</w:t>
      </w:r>
      <w:r w:rsidRPr="00FE3397">
        <w:rPr>
          <w:rFonts w:ascii="Times New Roman" w:eastAsiaTheme="minorHAnsi" w:hAnsi="Times New Roman" w:cs="Times New Roman"/>
          <w:sz w:val="19"/>
          <w:szCs w:val="19"/>
          <w:lang w:val="en-IN" w:eastAsia="en-US"/>
        </w:rPr>
        <w:t xml:space="preserve">]) + </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ADP.Fill(ds);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GridView1.DataSource = ds;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GridView1.DataBind();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Button1_Click(</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for</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int</w:t>
      </w:r>
      <w:r w:rsidRPr="00FE3397">
        <w:rPr>
          <w:rFonts w:ascii="Times New Roman" w:eastAsiaTheme="minorHAnsi" w:hAnsi="Times New Roman" w:cs="Times New Roman"/>
          <w:sz w:val="19"/>
          <w:szCs w:val="19"/>
          <w:lang w:val="en-IN" w:eastAsia="en-US"/>
        </w:rPr>
        <w:t xml:space="preserve"> i = 0; i &lt; GridView1.Rows.Count; 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GridViewRow</w:t>
      </w:r>
      <w:r w:rsidRPr="00FE3397">
        <w:rPr>
          <w:rFonts w:ascii="Times New Roman" w:eastAsiaTheme="minorHAnsi" w:hAnsi="Times New Roman" w:cs="Times New Roman"/>
          <w:sz w:val="19"/>
          <w:szCs w:val="19"/>
          <w:lang w:val="en-IN" w:eastAsia="en-US"/>
        </w:rPr>
        <w:t xml:space="preserve"> row = GridView1.Rows[i];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bool</w:t>
      </w:r>
      <w:r w:rsidRPr="00FE3397">
        <w:rPr>
          <w:rFonts w:ascii="Times New Roman" w:eastAsiaTheme="minorHAnsi" w:hAnsi="Times New Roman" w:cs="Times New Roman"/>
          <w:sz w:val="19"/>
          <w:szCs w:val="19"/>
          <w:lang w:val="en-IN" w:eastAsia="en-US"/>
        </w:rPr>
        <w:t xml:space="preserve"> ischecked = ((</w:t>
      </w:r>
      <w:r w:rsidRPr="00FE3397">
        <w:rPr>
          <w:rFonts w:ascii="Times New Roman" w:eastAsiaTheme="minorHAnsi" w:hAnsi="Times New Roman" w:cs="Times New Roman"/>
          <w:color w:val="2B91AF"/>
          <w:sz w:val="19"/>
          <w:szCs w:val="19"/>
          <w:lang w:val="en-IN" w:eastAsia="en-US"/>
        </w:rPr>
        <w:t>CheckBox</w:t>
      </w:r>
      <w:r w:rsidRPr="00FE3397">
        <w:rPr>
          <w:rFonts w:ascii="Times New Roman" w:eastAsiaTheme="minorHAnsi" w:hAnsi="Times New Roman" w:cs="Times New Roman"/>
          <w:sz w:val="19"/>
          <w:szCs w:val="19"/>
          <w:lang w:val="en-IN" w:eastAsia="en-US"/>
        </w:rPr>
        <w:t>)row.FindControl(</w:t>
      </w:r>
      <w:r w:rsidRPr="00FE3397">
        <w:rPr>
          <w:rFonts w:ascii="Times New Roman" w:eastAsiaTheme="minorHAnsi" w:hAnsi="Times New Roman" w:cs="Times New Roman"/>
          <w:color w:val="A31515"/>
          <w:sz w:val="19"/>
          <w:szCs w:val="19"/>
          <w:lang w:val="en-IN" w:eastAsia="en-US"/>
        </w:rPr>
        <w:t>"CheckBox1"</w:t>
      </w:r>
      <w:r w:rsidRPr="00FE3397">
        <w:rPr>
          <w:rFonts w:ascii="Times New Roman" w:eastAsiaTheme="minorHAnsi" w:hAnsi="Times New Roman" w:cs="Times New Roman"/>
          <w:sz w:val="19"/>
          <w:szCs w:val="19"/>
          <w:lang w:val="en-IN" w:eastAsia="en-US"/>
        </w:rPr>
        <w:t>)).Checked;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(ischecked == </w:t>
      </w:r>
      <w:r w:rsidRPr="00FE3397">
        <w:rPr>
          <w:rFonts w:ascii="Times New Roman" w:eastAsiaTheme="minorHAnsi" w:hAnsi="Times New Roman" w:cs="Times New Roman"/>
          <w:color w:val="0000FF"/>
          <w:sz w:val="19"/>
          <w:szCs w:val="19"/>
          <w:lang w:val="en-IN" w:eastAsia="en-US"/>
        </w:rPr>
        <w:t>true</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 xml:space="preserve"> bf = GridView1.Rows[i].Cells[3].Text;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System.Net.Mail.</w:t>
      </w:r>
      <w:r w:rsidRPr="00FE3397">
        <w:rPr>
          <w:rFonts w:ascii="Times New Roman" w:eastAsiaTheme="minorHAnsi" w:hAnsi="Times New Roman" w:cs="Times New Roman"/>
          <w:color w:val="2B91AF"/>
          <w:sz w:val="19"/>
          <w:szCs w:val="19"/>
          <w:lang w:val="en-IN" w:eastAsia="en-US"/>
        </w:rPr>
        <w:t>MailAddress</w:t>
      </w:r>
      <w:r w:rsidRPr="00FE3397">
        <w:rPr>
          <w:rFonts w:ascii="Times New Roman" w:eastAsiaTheme="minorHAnsi" w:hAnsi="Times New Roman" w:cs="Times New Roman"/>
          <w:sz w:val="19"/>
          <w:szCs w:val="19"/>
          <w:lang w:val="en-IN" w:eastAsia="en-US"/>
        </w:rPr>
        <w:t xml:space="preserve"> toAddress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System.Net.Mail.</w:t>
      </w:r>
      <w:r w:rsidRPr="00FE3397">
        <w:rPr>
          <w:rFonts w:ascii="Times New Roman" w:eastAsiaTheme="minorHAnsi" w:hAnsi="Times New Roman" w:cs="Times New Roman"/>
          <w:color w:val="2B91AF"/>
          <w:sz w:val="19"/>
          <w:szCs w:val="19"/>
          <w:lang w:val="en-IN" w:eastAsia="en-US"/>
        </w:rPr>
        <w:t>MailAddress</w:t>
      </w:r>
      <w:r w:rsidRPr="00FE3397">
        <w:rPr>
          <w:rFonts w:ascii="Times New Roman" w:eastAsiaTheme="minorHAnsi" w:hAnsi="Times New Roman" w:cs="Times New Roman"/>
          <w:sz w:val="19"/>
          <w:szCs w:val="19"/>
          <w:lang w:val="en-IN" w:eastAsia="en-US"/>
        </w:rPr>
        <w:t>(bf);</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System.Net.Mail.</w:t>
      </w:r>
      <w:r w:rsidRPr="00FE3397">
        <w:rPr>
          <w:rFonts w:ascii="Times New Roman" w:eastAsiaTheme="minorHAnsi" w:hAnsi="Times New Roman" w:cs="Times New Roman"/>
          <w:color w:val="2B91AF"/>
          <w:sz w:val="19"/>
          <w:szCs w:val="19"/>
          <w:lang w:val="en-IN" w:eastAsia="en-US"/>
        </w:rPr>
        <w:t>MailAddress</w:t>
      </w:r>
      <w:r w:rsidRPr="00FE3397">
        <w:rPr>
          <w:rFonts w:ascii="Times New Roman" w:eastAsiaTheme="minorHAnsi" w:hAnsi="Times New Roman" w:cs="Times New Roman"/>
          <w:sz w:val="19"/>
          <w:szCs w:val="19"/>
          <w:lang w:val="en-IN" w:eastAsia="en-US"/>
        </w:rPr>
        <w:t xml:space="preserve"> fromAddress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System.Net.Mail.</w:t>
      </w:r>
      <w:r w:rsidRPr="00FE3397">
        <w:rPr>
          <w:rFonts w:ascii="Times New Roman" w:eastAsiaTheme="minorHAnsi" w:hAnsi="Times New Roman" w:cs="Times New Roman"/>
          <w:color w:val="2B91AF"/>
          <w:sz w:val="19"/>
          <w:szCs w:val="19"/>
          <w:lang w:val="en-IN" w:eastAsia="en-US"/>
        </w:rPr>
        <w:t>MailAddress</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"ersourabhm@gmail.com"</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System.Net.Mail.</w:t>
      </w:r>
      <w:r w:rsidRPr="00FE3397">
        <w:rPr>
          <w:rFonts w:ascii="Times New Roman" w:eastAsiaTheme="minorHAnsi" w:hAnsi="Times New Roman" w:cs="Times New Roman"/>
          <w:color w:val="2B91AF"/>
          <w:sz w:val="19"/>
          <w:szCs w:val="19"/>
          <w:lang w:val="en-IN" w:eastAsia="en-US"/>
        </w:rPr>
        <w:t>MailMessage</w:t>
      </w:r>
      <w:r w:rsidRPr="00FE3397">
        <w:rPr>
          <w:rFonts w:ascii="Times New Roman" w:eastAsiaTheme="minorHAnsi" w:hAnsi="Times New Roman" w:cs="Times New Roman"/>
          <w:sz w:val="19"/>
          <w:szCs w:val="19"/>
          <w:lang w:val="en-IN" w:eastAsia="en-US"/>
        </w:rPr>
        <w:t xml:space="preserve"> mm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System.Net.Mail.</w:t>
      </w:r>
      <w:r w:rsidRPr="00FE3397">
        <w:rPr>
          <w:rFonts w:ascii="Times New Roman" w:eastAsiaTheme="minorHAnsi" w:hAnsi="Times New Roman" w:cs="Times New Roman"/>
          <w:color w:val="2B91AF"/>
          <w:sz w:val="19"/>
          <w:szCs w:val="19"/>
          <w:lang w:val="en-IN" w:eastAsia="en-US"/>
        </w:rPr>
        <w:t>MailMessage</w:t>
      </w:r>
      <w:r w:rsidRPr="00FE3397">
        <w:rPr>
          <w:rFonts w:ascii="Times New Roman" w:eastAsiaTheme="minorHAnsi" w:hAnsi="Times New Roman" w:cs="Times New Roman"/>
          <w:sz w:val="19"/>
          <w:szCs w:val="19"/>
          <w:lang w:val="en-IN" w:eastAsia="en-US"/>
        </w:rPr>
        <w:t>(fromAddress, toAddress);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mm.Subject = TextBox5.Text;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mm.Body = TextBox4.Text;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mm.IsBodyHtml = </w:t>
      </w:r>
      <w:r w:rsidRPr="00FE3397">
        <w:rPr>
          <w:rFonts w:ascii="Times New Roman" w:eastAsiaTheme="minorHAnsi" w:hAnsi="Times New Roman" w:cs="Times New Roman"/>
          <w:color w:val="0000FF"/>
          <w:sz w:val="19"/>
          <w:szCs w:val="19"/>
          <w:lang w:val="en-IN" w:eastAsia="en-US"/>
        </w:rPr>
        <w:t>true</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mm.BodyEncoding = System.Text.</w:t>
      </w:r>
      <w:r w:rsidRPr="00FE3397">
        <w:rPr>
          <w:rFonts w:ascii="Times New Roman" w:eastAsiaTheme="minorHAnsi" w:hAnsi="Times New Roman" w:cs="Times New Roman"/>
          <w:color w:val="2B91AF"/>
          <w:sz w:val="19"/>
          <w:szCs w:val="19"/>
          <w:lang w:val="en-IN" w:eastAsia="en-US"/>
        </w:rPr>
        <w:t>Encoding</w:t>
      </w:r>
      <w:r w:rsidRPr="00FE3397">
        <w:rPr>
          <w:rFonts w:ascii="Times New Roman" w:eastAsiaTheme="minorHAnsi" w:hAnsi="Times New Roman" w:cs="Times New Roman"/>
          <w:sz w:val="19"/>
          <w:szCs w:val="19"/>
          <w:lang w:val="en-IN" w:eastAsia="en-US"/>
        </w:rPr>
        <w:t>.UTF8;</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sendMail(mm);</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private</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static</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 xml:space="preserve"> sendMail(System.Net.Mail.</w:t>
      </w:r>
      <w:r w:rsidRPr="00FE3397">
        <w:rPr>
          <w:rFonts w:ascii="Times New Roman" w:eastAsiaTheme="minorHAnsi" w:hAnsi="Times New Roman" w:cs="Times New Roman"/>
          <w:color w:val="2B91AF"/>
          <w:sz w:val="19"/>
          <w:szCs w:val="19"/>
          <w:lang w:val="en-IN" w:eastAsia="en-US"/>
        </w:rPr>
        <w:t>MailMessage</w:t>
      </w:r>
      <w:r w:rsidRPr="00FE3397">
        <w:rPr>
          <w:rFonts w:ascii="Times New Roman" w:eastAsiaTheme="minorHAnsi" w:hAnsi="Times New Roman" w:cs="Times New Roman"/>
          <w:sz w:val="19"/>
          <w:szCs w:val="19"/>
          <w:lang w:val="en-IN" w:eastAsia="en-US"/>
        </w:rPr>
        <w:t xml:space="preserve"> mm)</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try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lastRenderedPageBreak/>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 xml:space="preserve"> smtpHost = </w:t>
      </w:r>
      <w:r w:rsidRPr="00FE3397">
        <w:rPr>
          <w:rFonts w:ascii="Times New Roman" w:eastAsiaTheme="minorHAnsi" w:hAnsi="Times New Roman" w:cs="Times New Roman"/>
          <w:color w:val="A31515"/>
          <w:sz w:val="19"/>
          <w:szCs w:val="19"/>
          <w:lang w:val="en-IN" w:eastAsia="en-US"/>
        </w:rPr>
        <w:t>"smtp.gmail.com"</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 xml:space="preserve"> userName = </w:t>
      </w:r>
      <w:r w:rsidRPr="00FE3397">
        <w:rPr>
          <w:rFonts w:ascii="Times New Roman" w:eastAsiaTheme="minorHAnsi" w:hAnsi="Times New Roman" w:cs="Times New Roman"/>
          <w:color w:val="A31515"/>
          <w:sz w:val="19"/>
          <w:szCs w:val="19"/>
          <w:lang w:val="en-IN" w:eastAsia="en-US"/>
        </w:rPr>
        <w:t>"ersourabhm@gmail.com"</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008000"/>
          <w:sz w:val="19"/>
          <w:szCs w:val="19"/>
          <w:lang w:val="en-IN" w:eastAsia="en-US"/>
        </w:rPr>
        <w:t>//write your email address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 xml:space="preserve"> password = </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008000"/>
          <w:sz w:val="19"/>
          <w:szCs w:val="19"/>
          <w:lang w:val="en-IN" w:eastAsia="en-US"/>
        </w:rPr>
        <w:t>//write password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System.Net.Mail.</w:t>
      </w:r>
      <w:r w:rsidRPr="00FE3397">
        <w:rPr>
          <w:rFonts w:ascii="Times New Roman" w:eastAsiaTheme="minorHAnsi" w:hAnsi="Times New Roman" w:cs="Times New Roman"/>
          <w:color w:val="2B91AF"/>
          <w:sz w:val="19"/>
          <w:szCs w:val="19"/>
          <w:lang w:val="en-IN" w:eastAsia="en-US"/>
        </w:rPr>
        <w:t>SmtpClient</w:t>
      </w:r>
      <w:r w:rsidRPr="00FE3397">
        <w:rPr>
          <w:rFonts w:ascii="Times New Roman" w:eastAsiaTheme="minorHAnsi" w:hAnsi="Times New Roman" w:cs="Times New Roman"/>
          <w:sz w:val="19"/>
          <w:szCs w:val="19"/>
          <w:lang w:val="en-IN" w:eastAsia="en-US"/>
        </w:rPr>
        <w:t xml:space="preserve"> mClient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System.Net.Mail.</w:t>
      </w:r>
      <w:r w:rsidRPr="00FE3397">
        <w:rPr>
          <w:rFonts w:ascii="Times New Roman" w:eastAsiaTheme="minorHAnsi" w:hAnsi="Times New Roman" w:cs="Times New Roman"/>
          <w:color w:val="2B91AF"/>
          <w:sz w:val="19"/>
          <w:szCs w:val="19"/>
          <w:lang w:val="en-IN" w:eastAsia="en-US"/>
        </w:rPr>
        <w:t>SmtpClient</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mClient.Port = 587;</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mClient.EnableSsl = </w:t>
      </w:r>
      <w:r w:rsidRPr="00FE3397">
        <w:rPr>
          <w:rFonts w:ascii="Times New Roman" w:eastAsiaTheme="minorHAnsi" w:hAnsi="Times New Roman" w:cs="Times New Roman"/>
          <w:color w:val="0000FF"/>
          <w:sz w:val="19"/>
          <w:szCs w:val="19"/>
          <w:lang w:val="en-IN" w:eastAsia="en-US"/>
        </w:rPr>
        <w:t>true</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mClient.UseDefaultCredentials = </w:t>
      </w:r>
      <w:r w:rsidRPr="00FE3397">
        <w:rPr>
          <w:rFonts w:ascii="Times New Roman" w:eastAsiaTheme="minorHAnsi" w:hAnsi="Times New Roman" w:cs="Times New Roman"/>
          <w:color w:val="0000FF"/>
          <w:sz w:val="19"/>
          <w:szCs w:val="19"/>
          <w:lang w:val="en-IN" w:eastAsia="en-US"/>
        </w:rPr>
        <w:t>false</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mClient.Credentials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NetworkCredential</w:t>
      </w:r>
      <w:r w:rsidRPr="00FE3397">
        <w:rPr>
          <w:rFonts w:ascii="Times New Roman" w:eastAsiaTheme="minorHAnsi" w:hAnsi="Times New Roman" w:cs="Times New Roman"/>
          <w:sz w:val="19"/>
          <w:szCs w:val="19"/>
          <w:lang w:val="en-IN" w:eastAsia="en-US"/>
        </w:rPr>
        <w:t>(userName, password);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mClient.Host = smtpHost;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mClient.DeliveryMethod = System.Net.Mail.</w:t>
      </w:r>
      <w:r w:rsidRPr="00FE3397">
        <w:rPr>
          <w:rFonts w:ascii="Times New Roman" w:eastAsiaTheme="minorHAnsi" w:hAnsi="Times New Roman" w:cs="Times New Roman"/>
          <w:color w:val="2B91AF"/>
          <w:sz w:val="19"/>
          <w:szCs w:val="19"/>
          <w:lang w:val="en-IN" w:eastAsia="en-US"/>
        </w:rPr>
        <w:t>SmtpDeliveryMethod</w:t>
      </w:r>
      <w:r w:rsidRPr="00FE3397">
        <w:rPr>
          <w:rFonts w:ascii="Times New Roman" w:eastAsiaTheme="minorHAnsi" w:hAnsi="Times New Roman" w:cs="Times New Roman"/>
          <w:sz w:val="19"/>
          <w:szCs w:val="19"/>
          <w:lang w:val="en-IN" w:eastAsia="en-US"/>
        </w:rPr>
        <w:t>.Network;</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mClient.Send(mm);</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catch</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Exception</w:t>
      </w:r>
      <w:r w:rsidRPr="00FE3397">
        <w:rPr>
          <w:rFonts w:ascii="Times New Roman" w:eastAsiaTheme="minorHAnsi" w:hAnsi="Times New Roman" w:cs="Times New Roman"/>
          <w:sz w:val="19"/>
          <w:szCs w:val="19"/>
          <w:lang w:val="en-IN" w:eastAsia="en-US"/>
        </w:rPr>
        <w:t xml:space="preserve"> ex)</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System.</w:t>
      </w:r>
      <w:r w:rsidRPr="00FE3397">
        <w:rPr>
          <w:rFonts w:ascii="Times New Roman" w:eastAsiaTheme="minorHAnsi" w:hAnsi="Times New Roman" w:cs="Times New Roman"/>
          <w:color w:val="2B91AF"/>
          <w:sz w:val="19"/>
          <w:szCs w:val="19"/>
          <w:lang w:val="en-IN" w:eastAsia="en-US"/>
        </w:rPr>
        <w:t>Console</w:t>
      </w:r>
      <w:r w:rsidRPr="00FE3397">
        <w:rPr>
          <w:rFonts w:ascii="Times New Roman" w:eastAsiaTheme="minorHAnsi" w:hAnsi="Times New Roman" w:cs="Times New Roman"/>
          <w:sz w:val="19"/>
          <w:szCs w:val="19"/>
          <w:lang w:val="en-IN" w:eastAsia="en-US"/>
        </w:rPr>
        <w:t>.Write(ex.Message);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return</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A31515"/>
          <w:sz w:val="19"/>
          <w:szCs w:val="19"/>
          <w:lang w:val="en-IN" w:eastAsia="en-US"/>
        </w:rPr>
        <w:t>"Send Sucessfully"</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GridView1_RowUpdating(</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GridViewUpdateEventArgs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 xml:space="preserve"> username = GridView1.Rows[e.RowIndex].Cells[2].Text;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Response.ContentType = </w:t>
      </w:r>
      <w:r w:rsidRPr="00FE3397">
        <w:rPr>
          <w:rFonts w:ascii="Times New Roman" w:eastAsiaTheme="minorHAnsi" w:hAnsi="Times New Roman" w:cs="Times New Roman"/>
          <w:color w:val="A31515"/>
          <w:sz w:val="19"/>
          <w:szCs w:val="19"/>
          <w:lang w:val="en-IN" w:eastAsia="en-US"/>
        </w:rPr>
        <w:t>"Application/Octet-Stream"</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Response.AppendHeader(</w:t>
      </w:r>
      <w:r w:rsidRPr="00FE3397">
        <w:rPr>
          <w:rFonts w:ascii="Times New Roman" w:eastAsiaTheme="minorHAnsi" w:hAnsi="Times New Roman" w:cs="Times New Roman"/>
          <w:color w:val="A31515"/>
          <w:sz w:val="19"/>
          <w:szCs w:val="19"/>
          <w:lang w:val="en-IN" w:eastAsia="en-US"/>
        </w:rPr>
        <w:t>"Content-Disposition"</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A31515"/>
          <w:sz w:val="19"/>
          <w:szCs w:val="19"/>
          <w:lang w:val="en-IN" w:eastAsia="en-US"/>
        </w:rPr>
        <w:t>"attachment;filename ="</w:t>
      </w:r>
      <w:r w:rsidRPr="00FE3397">
        <w:rPr>
          <w:rFonts w:ascii="Times New Roman" w:eastAsiaTheme="minorHAnsi" w:hAnsi="Times New Roman" w:cs="Times New Roman"/>
          <w:sz w:val="19"/>
          <w:szCs w:val="19"/>
          <w:lang w:val="en-IN" w:eastAsia="en-US"/>
        </w:rPr>
        <w:t xml:space="preserve"> + username + </w:t>
      </w:r>
      <w:r w:rsidRPr="00FE3397">
        <w:rPr>
          <w:rFonts w:ascii="Times New Roman" w:eastAsiaTheme="minorHAnsi" w:hAnsi="Times New Roman" w:cs="Times New Roman"/>
          <w:color w:val="A31515"/>
          <w:sz w:val="19"/>
          <w:szCs w:val="19"/>
          <w:lang w:val="en-IN" w:eastAsia="en-US"/>
        </w:rPr>
        <w:t>".doc"</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Response.TransmitFile(Server.MapPath(</w:t>
      </w:r>
      <w:r w:rsidRPr="00FE3397">
        <w:rPr>
          <w:rFonts w:ascii="Times New Roman" w:eastAsiaTheme="minorHAnsi" w:hAnsi="Times New Roman" w:cs="Times New Roman"/>
          <w:color w:val="A31515"/>
          <w:sz w:val="19"/>
          <w:szCs w:val="19"/>
          <w:lang w:val="en-IN" w:eastAsia="en-US"/>
        </w:rPr>
        <w:t>"~/resume/"</w:t>
      </w:r>
      <w:r w:rsidRPr="00FE3397">
        <w:rPr>
          <w:rFonts w:ascii="Times New Roman" w:eastAsiaTheme="minorHAnsi" w:hAnsi="Times New Roman" w:cs="Times New Roman"/>
          <w:sz w:val="19"/>
          <w:szCs w:val="19"/>
          <w:lang w:val="en-IN" w:eastAsia="en-US"/>
        </w:rPr>
        <w:t xml:space="preserve">+username + </w:t>
      </w:r>
      <w:r w:rsidRPr="00FE3397">
        <w:rPr>
          <w:rFonts w:ascii="Times New Roman" w:eastAsiaTheme="minorHAnsi" w:hAnsi="Times New Roman" w:cs="Times New Roman"/>
          <w:color w:val="A31515"/>
          <w:sz w:val="19"/>
          <w:szCs w:val="19"/>
          <w:lang w:val="en-IN" w:eastAsia="en-US"/>
        </w:rPr>
        <w:t>".doc"</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Response.End();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w:t>
      </w: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rPr>
          <w:rFonts w:ascii="Times New Roman" w:eastAsia="SimSun" w:hAnsi="Times New Roman" w:cs="Times New Roman"/>
          <w:caps/>
          <w:sz w:val="28"/>
          <w:szCs w:val="28"/>
        </w:rPr>
      </w:pPr>
    </w:p>
    <w:p w:rsidR="00020AC5" w:rsidRDefault="00020AC5" w:rsidP="00020AC5">
      <w:pPr>
        <w:spacing w:after="280" w:line="360" w:lineRule="auto"/>
        <w:rPr>
          <w:rFonts w:ascii="Times New Roman" w:eastAsia="SimSun" w:hAnsi="Times New Roman" w:cs="Times New Roman"/>
          <w:caps/>
          <w:sz w:val="28"/>
          <w:szCs w:val="28"/>
        </w:rPr>
      </w:pPr>
    </w:p>
    <w:p w:rsidR="00FE3397" w:rsidRDefault="00FE3397" w:rsidP="00020AC5">
      <w:pPr>
        <w:spacing w:after="280" w:line="360" w:lineRule="auto"/>
        <w:rPr>
          <w:rFonts w:ascii="Times New Roman" w:eastAsia="SimSun" w:hAnsi="Times New Roman" w:cs="Times New Roman"/>
          <w:caps/>
          <w:sz w:val="28"/>
          <w:szCs w:val="28"/>
        </w:rPr>
      </w:pPr>
    </w:p>
    <w:p w:rsidR="00FE3397" w:rsidRDefault="00FE3397" w:rsidP="00020AC5">
      <w:pPr>
        <w:spacing w:after="280" w:line="360" w:lineRule="auto"/>
        <w:rPr>
          <w:rFonts w:ascii="Times New Roman" w:eastAsia="SimSun" w:hAnsi="Times New Roman" w:cs="Times New Roman"/>
          <w:caps/>
          <w:sz w:val="28"/>
          <w:szCs w:val="28"/>
        </w:rPr>
      </w:pPr>
    </w:p>
    <w:p w:rsidR="00FE3397" w:rsidRPr="00FE3397" w:rsidRDefault="00FE3397" w:rsidP="00020AC5">
      <w:pPr>
        <w:spacing w:after="280" w:line="360" w:lineRule="auto"/>
        <w:rPr>
          <w:rFonts w:ascii="Times New Roman" w:eastAsia="SimSun" w:hAnsi="Times New Roman" w:cs="Times New Roman"/>
          <w:caps/>
          <w:sz w:val="28"/>
          <w:szCs w:val="28"/>
        </w:rPr>
      </w:pPr>
    </w:p>
    <w:p w:rsidR="00020AC5" w:rsidRPr="00FE3397" w:rsidRDefault="00020AC5" w:rsidP="00020AC5">
      <w:pPr>
        <w:spacing w:after="280" w:line="360" w:lineRule="auto"/>
        <w:jc w:val="center"/>
        <w:rPr>
          <w:rFonts w:ascii="Times New Roman" w:eastAsia="SimSun" w:hAnsi="Times New Roman" w:cs="Times New Roman"/>
          <w:b/>
          <w:caps/>
          <w:sz w:val="32"/>
          <w:szCs w:val="32"/>
        </w:rPr>
      </w:pPr>
      <w:r w:rsidRPr="00FE3397">
        <w:rPr>
          <w:rFonts w:ascii="Times New Roman" w:eastAsia="SimSun" w:hAnsi="Times New Roman" w:cs="Times New Roman"/>
          <w:b/>
          <w:caps/>
          <w:sz w:val="32"/>
          <w:szCs w:val="32"/>
        </w:rPr>
        <w:lastRenderedPageBreak/>
        <w:t>seeker login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System.Web.UI.WebControls;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System.Data.SqlClient;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System.Configuration;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public</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partial</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class</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login</w:t>
      </w:r>
      <w:r w:rsidRPr="00FE3397">
        <w:rPr>
          <w:rFonts w:ascii="Times New Roman" w:eastAsiaTheme="minorHAnsi" w:hAnsi="Times New Roman" w:cs="Times New Roman"/>
          <w:sz w:val="19"/>
          <w:szCs w:val="19"/>
          <w:lang w:val="en-IN" w:eastAsia="en-US"/>
        </w:rPr>
        <w:t xml:space="preserve"> : System.Web.UI.</w:t>
      </w:r>
      <w:r w:rsidRPr="00FE3397">
        <w:rPr>
          <w:rFonts w:ascii="Times New Roman" w:eastAsiaTheme="minorHAnsi" w:hAnsi="Times New Roman" w:cs="Times New Roman"/>
          <w:color w:val="2B91AF"/>
          <w:sz w:val="19"/>
          <w:szCs w:val="19"/>
          <w:lang w:val="en-IN" w:eastAsia="en-US"/>
        </w:rPr>
        <w:t>Page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 xml:space="preserve"> cmd1;</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 xml:space="preserve">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 xml:space="preserve"> cmd;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SqlDataReader</w:t>
      </w:r>
      <w:r w:rsidRPr="00FE3397">
        <w:rPr>
          <w:rFonts w:ascii="Times New Roman" w:eastAsiaTheme="minorHAnsi" w:hAnsi="Times New Roman" w:cs="Times New Roman"/>
          <w:sz w:val="19"/>
          <w:szCs w:val="19"/>
          <w:lang w:val="en-IN" w:eastAsia="en-US"/>
        </w:rPr>
        <w:t xml:space="preserve"> dr;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SqlDataReader</w:t>
      </w:r>
      <w:r w:rsidRPr="00FE3397">
        <w:rPr>
          <w:rFonts w:ascii="Times New Roman" w:eastAsiaTheme="minorHAnsi" w:hAnsi="Times New Roman" w:cs="Times New Roman"/>
          <w:sz w:val="19"/>
          <w:szCs w:val="19"/>
          <w:lang w:val="en-IN" w:eastAsia="en-US"/>
        </w:rPr>
        <w:t xml:space="preserve"> dr1;</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Page_Load(</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conn.ConnectionString = </w:t>
      </w:r>
      <w:r w:rsidRPr="00FE3397">
        <w:rPr>
          <w:rFonts w:ascii="Times New Roman" w:eastAsiaTheme="minorHAnsi" w:hAnsi="Times New Roman" w:cs="Times New Roman"/>
          <w:color w:val="2B91AF"/>
          <w:sz w:val="19"/>
          <w:szCs w:val="19"/>
          <w:lang w:val="en-IN" w:eastAsia="en-US"/>
        </w:rPr>
        <w:t>ConfigurationManager</w:t>
      </w:r>
      <w:r w:rsidRPr="00FE3397">
        <w:rPr>
          <w:rFonts w:ascii="Times New Roman" w:eastAsiaTheme="minorHAnsi" w:hAnsi="Times New Roman" w:cs="Times New Roman"/>
          <w:sz w:val="19"/>
          <w:szCs w:val="19"/>
          <w:lang w:val="en-IN" w:eastAsia="en-US"/>
        </w:rPr>
        <w:t>.ConnectionStrings[</w:t>
      </w:r>
      <w:r w:rsidRPr="00FE3397">
        <w:rPr>
          <w:rFonts w:ascii="Times New Roman" w:eastAsiaTheme="minorHAnsi" w:hAnsi="Times New Roman" w:cs="Times New Roman"/>
          <w:color w:val="A31515"/>
          <w:sz w:val="19"/>
          <w:szCs w:val="19"/>
          <w:lang w:val="en-IN" w:eastAsia="en-US"/>
        </w:rPr>
        <w:t>"key"</w:t>
      </w:r>
      <w:r w:rsidRPr="00FE3397">
        <w:rPr>
          <w:rFonts w:ascii="Times New Roman" w:eastAsiaTheme="minorHAnsi" w:hAnsi="Times New Roman" w:cs="Times New Roman"/>
          <w:sz w:val="19"/>
          <w:szCs w:val="19"/>
          <w:lang w:val="en-IN" w:eastAsia="en-US"/>
        </w:rPr>
        <w:t>].ConnectionString;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Button1_Click(</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conn.Open();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 from user_login where emailid=@emailid"</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"@emailid"</w:t>
      </w:r>
      <w:r w:rsidRPr="00FE3397">
        <w:rPr>
          <w:rFonts w:ascii="Times New Roman" w:eastAsiaTheme="minorHAnsi" w:hAnsi="Times New Roman" w:cs="Times New Roman"/>
          <w:sz w:val="19"/>
          <w:szCs w:val="19"/>
          <w:lang w:val="en-IN" w:eastAsia="en-US"/>
        </w:rPr>
        <w:t>,TextBox1.Text);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  cmd.ExecuteReader();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(dr.Read())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(TextBox1.Text == dr[1].ToString())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(TextBox2.Text == dr[2].ToString())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Label3.Text = </w:t>
      </w:r>
      <w:r w:rsidRPr="00FE3397">
        <w:rPr>
          <w:rFonts w:ascii="Times New Roman" w:eastAsiaTheme="minorHAnsi" w:hAnsi="Times New Roman" w:cs="Times New Roman"/>
          <w:color w:val="A31515"/>
          <w:sz w:val="19"/>
          <w:szCs w:val="19"/>
          <w:lang w:val="en-IN" w:eastAsia="en-US"/>
        </w:rPr>
        <w:t>"login sucessful"</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TextBox1.Text =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.Empty;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"id"</w:t>
      </w:r>
      <w:r w:rsidRPr="00FE3397">
        <w:rPr>
          <w:rFonts w:ascii="Times New Roman" w:eastAsiaTheme="minorHAnsi" w:hAnsi="Times New Roman" w:cs="Times New Roman"/>
          <w:sz w:val="19"/>
          <w:szCs w:val="19"/>
          <w:lang w:val="en-IN" w:eastAsia="en-US"/>
        </w:rPr>
        <w:t>] = dr[0].ToString();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dr.Dispose();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cmd1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user_login.id,contact_info.p_id,contact_info.username from contact_info full join user_login on user_login.id=contact_info.p_id where user_login.id='"</w:t>
      </w:r>
      <w:r w:rsidRPr="00FE3397">
        <w:rPr>
          <w:rFonts w:ascii="Times New Roman" w:eastAsiaTheme="minorHAnsi" w:hAnsi="Times New Roman" w:cs="Times New Roman"/>
          <w:sz w:val="19"/>
          <w:szCs w:val="19"/>
          <w:lang w:val="en-IN" w:eastAsia="en-US"/>
        </w:rPr>
        <w:t>+Session[</w:t>
      </w:r>
      <w:r w:rsidRPr="00FE3397">
        <w:rPr>
          <w:rFonts w:ascii="Times New Roman" w:eastAsiaTheme="minorHAnsi" w:hAnsi="Times New Roman" w:cs="Times New Roman"/>
          <w:color w:val="A31515"/>
          <w:sz w:val="19"/>
          <w:szCs w:val="19"/>
          <w:lang w:val="en-IN" w:eastAsia="en-US"/>
        </w:rPr>
        <w:t>"id"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dr1 = cmd1.ExecuteReader();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(dr1.Read())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"welcome"</w:t>
      </w:r>
      <w:r w:rsidRPr="00FE3397">
        <w:rPr>
          <w:rFonts w:ascii="Times New Roman" w:eastAsiaTheme="minorHAnsi" w:hAnsi="Times New Roman" w:cs="Times New Roman"/>
          <w:sz w:val="19"/>
          <w:szCs w:val="19"/>
          <w:lang w:val="en-IN" w:eastAsia="en-US"/>
        </w:rPr>
        <w:t>] = dr1[2].ToString();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dr1.Dispose();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Response.Redirect(</w:t>
      </w:r>
      <w:r w:rsidRPr="00FE3397">
        <w:rPr>
          <w:rFonts w:ascii="Times New Roman" w:eastAsiaTheme="minorHAnsi" w:hAnsi="Times New Roman" w:cs="Times New Roman"/>
          <w:color w:val="A31515"/>
          <w:sz w:val="19"/>
          <w:szCs w:val="19"/>
          <w:lang w:val="en-IN" w:eastAsia="en-US"/>
        </w:rPr>
        <w:t>"~/jobseeker/CompaniesLOGO.aspx"</w:t>
      </w: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else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Label4.Text=</w:t>
      </w:r>
      <w:r w:rsidRPr="00FE3397">
        <w:rPr>
          <w:rFonts w:ascii="Times New Roman" w:eastAsiaTheme="minorHAnsi" w:hAnsi="Times New Roman" w:cs="Times New Roman"/>
          <w:color w:val="A31515"/>
          <w:sz w:val="19"/>
          <w:szCs w:val="19"/>
          <w:lang w:val="en-IN" w:eastAsia="en-US"/>
        </w:rPr>
        <w:t>"password doesn't match";</w:t>
      </w: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else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Label4.Text=</w:t>
      </w:r>
      <w:r w:rsidRPr="00FE3397">
        <w:rPr>
          <w:rFonts w:ascii="Times New Roman" w:eastAsiaTheme="minorHAnsi" w:hAnsi="Times New Roman" w:cs="Times New Roman"/>
          <w:color w:val="A31515"/>
          <w:sz w:val="19"/>
          <w:szCs w:val="19"/>
          <w:lang w:val="en-IN" w:eastAsia="en-US"/>
        </w:rPr>
        <w:t>"wrong emailid"</w:t>
      </w:r>
      <w:r w:rsidRPr="00FE3397">
        <w:rPr>
          <w:rFonts w:ascii="Times New Roman" w:eastAsiaTheme="minorHAnsi" w:hAnsi="Times New Roman" w:cs="Times New Roman"/>
          <w:sz w:val="19"/>
          <w:szCs w:val="19"/>
          <w:lang w:val="en-IN" w:eastAsia="en-US"/>
        </w:rPr>
        <w:t>;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else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Label4.Text=</w:t>
      </w:r>
      <w:r w:rsidRPr="00FE3397">
        <w:rPr>
          <w:rFonts w:ascii="Times New Roman" w:eastAsiaTheme="minorHAnsi" w:hAnsi="Times New Roman" w:cs="Times New Roman"/>
          <w:color w:val="A31515"/>
          <w:sz w:val="19"/>
          <w:szCs w:val="19"/>
          <w:lang w:val="en-IN" w:eastAsia="en-US"/>
        </w:rPr>
        <w:t>"email doesn't exist"</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FE3397" w:rsidRDefault="00FE3397" w:rsidP="00020AC5">
      <w:pPr>
        <w:spacing w:after="280" w:line="360" w:lineRule="auto"/>
        <w:ind w:left="360" w:firstLine="360"/>
        <w:jc w:val="center"/>
        <w:rPr>
          <w:rFonts w:ascii="Times New Roman" w:eastAsia="SimSun" w:hAnsi="Times New Roman" w:cs="Times New Roman"/>
          <w:caps/>
          <w:sz w:val="28"/>
          <w:szCs w:val="28"/>
        </w:rPr>
      </w:pPr>
    </w:p>
    <w:p w:rsidR="00020AC5" w:rsidRPr="00FE3397" w:rsidRDefault="00020AC5" w:rsidP="00020AC5">
      <w:pPr>
        <w:spacing w:after="280" w:line="360" w:lineRule="auto"/>
        <w:ind w:left="360" w:firstLine="360"/>
        <w:jc w:val="center"/>
        <w:rPr>
          <w:rFonts w:ascii="Times New Roman" w:eastAsia="SimSun" w:hAnsi="Times New Roman" w:cs="Times New Roman"/>
          <w:b/>
          <w:caps/>
          <w:sz w:val="32"/>
          <w:szCs w:val="32"/>
        </w:rPr>
      </w:pPr>
      <w:r w:rsidRPr="00FE3397">
        <w:rPr>
          <w:rFonts w:ascii="Times New Roman" w:eastAsia="SimSun" w:hAnsi="Times New Roman" w:cs="Times New Roman"/>
          <w:b/>
          <w:caps/>
          <w:sz w:val="32"/>
          <w:szCs w:val="32"/>
        </w:rPr>
        <w:lastRenderedPageBreak/>
        <w:t>seeker registration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System.Web.UI.WebControls;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System.Data.SqlClient;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System.Data;</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System.Configuration;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public</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partial</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class</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admin_registration</w:t>
      </w:r>
      <w:r w:rsidRPr="00FE3397">
        <w:rPr>
          <w:rFonts w:ascii="Times New Roman" w:eastAsiaTheme="minorHAnsi" w:hAnsi="Times New Roman" w:cs="Times New Roman"/>
          <w:sz w:val="19"/>
          <w:szCs w:val="19"/>
          <w:lang w:val="en-IN" w:eastAsia="en-US"/>
        </w:rPr>
        <w:t xml:space="preserve"> : System.Web.UI.</w:t>
      </w:r>
      <w:r w:rsidRPr="00FE3397">
        <w:rPr>
          <w:rFonts w:ascii="Times New Roman" w:eastAsiaTheme="minorHAnsi" w:hAnsi="Times New Roman" w:cs="Times New Roman"/>
          <w:color w:val="2B91AF"/>
          <w:sz w:val="19"/>
          <w:szCs w:val="19"/>
          <w:lang w:val="en-IN" w:eastAsia="en-US"/>
        </w:rPr>
        <w:t>Page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 xml:space="preserve"> sr; </w:t>
      </w:r>
      <w:r w:rsidRPr="00FE3397">
        <w:rPr>
          <w:rFonts w:ascii="Times New Roman" w:eastAsiaTheme="minorHAnsi" w:hAnsi="Times New Roman" w:cs="Times New Roman"/>
          <w:color w:val="0000FF"/>
          <w:sz w:val="19"/>
          <w:szCs w:val="19"/>
          <w:lang w:val="en-IN" w:eastAsia="en-US"/>
        </w:rPr>
        <w:t>int</w:t>
      </w:r>
      <w:r w:rsidRPr="00FE3397">
        <w:rPr>
          <w:rFonts w:ascii="Times New Roman" w:eastAsiaTheme="minorHAnsi" w:hAnsi="Times New Roman" w:cs="Times New Roman"/>
          <w:sz w:val="19"/>
          <w:szCs w:val="19"/>
          <w:lang w:val="en-IN" w:eastAsia="en-US"/>
        </w:rPr>
        <w:t xml:space="preserve"> 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 xml:space="preserve">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 xml:space="preserve"> cmd;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SqlDataAdapter</w:t>
      </w:r>
      <w:r w:rsidRPr="00FE3397">
        <w:rPr>
          <w:rFonts w:ascii="Times New Roman" w:eastAsiaTheme="minorHAnsi" w:hAnsi="Times New Roman" w:cs="Times New Roman"/>
          <w:sz w:val="19"/>
          <w:szCs w:val="19"/>
          <w:lang w:val="en-IN" w:eastAsia="en-US"/>
        </w:rPr>
        <w:t xml:space="preserve"> adp;</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SqlDataReader</w:t>
      </w:r>
      <w:r w:rsidRPr="00FE3397">
        <w:rPr>
          <w:rFonts w:ascii="Times New Roman" w:eastAsiaTheme="minorHAnsi" w:hAnsi="Times New Roman" w:cs="Times New Roman"/>
          <w:sz w:val="19"/>
          <w:szCs w:val="19"/>
          <w:lang w:val="en-IN" w:eastAsia="en-US"/>
        </w:rPr>
        <w:t xml:space="preserve"> dr;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DataSet</w:t>
      </w:r>
      <w:r w:rsidRPr="00FE3397">
        <w:rPr>
          <w:rFonts w:ascii="Times New Roman" w:eastAsiaTheme="minorHAnsi" w:hAnsi="Times New Roman" w:cs="Times New Roman"/>
          <w:sz w:val="19"/>
          <w:szCs w:val="19"/>
          <w:lang w:val="en-IN" w:eastAsia="en-US"/>
        </w:rPr>
        <w:t xml:space="preserve"> ds;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Page_Load(</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conn.ConnectionString = </w:t>
      </w:r>
      <w:r w:rsidRPr="00FE3397">
        <w:rPr>
          <w:rFonts w:ascii="Times New Roman" w:eastAsiaTheme="minorHAnsi" w:hAnsi="Times New Roman" w:cs="Times New Roman"/>
          <w:color w:val="2B91AF"/>
          <w:sz w:val="19"/>
          <w:szCs w:val="19"/>
          <w:lang w:val="en-IN" w:eastAsia="en-US"/>
        </w:rPr>
        <w:t>ConfigurationManager</w:t>
      </w:r>
      <w:r w:rsidRPr="00FE3397">
        <w:rPr>
          <w:rFonts w:ascii="Times New Roman" w:eastAsiaTheme="minorHAnsi" w:hAnsi="Times New Roman" w:cs="Times New Roman"/>
          <w:sz w:val="19"/>
          <w:szCs w:val="19"/>
          <w:lang w:val="en-IN" w:eastAsia="en-US"/>
        </w:rPr>
        <w:t>.ConnectionStrings[</w:t>
      </w:r>
      <w:r w:rsidRPr="00FE3397">
        <w:rPr>
          <w:rFonts w:ascii="Times New Roman" w:eastAsiaTheme="minorHAnsi" w:hAnsi="Times New Roman" w:cs="Times New Roman"/>
          <w:color w:val="A31515"/>
          <w:sz w:val="19"/>
          <w:szCs w:val="19"/>
          <w:lang w:val="en-IN" w:eastAsia="en-US"/>
        </w:rPr>
        <w:t>"key"</w:t>
      </w:r>
      <w:r w:rsidRPr="00FE3397">
        <w:rPr>
          <w:rFonts w:ascii="Times New Roman" w:eastAsiaTheme="minorHAnsi" w:hAnsi="Times New Roman" w:cs="Times New Roman"/>
          <w:sz w:val="19"/>
          <w:szCs w:val="19"/>
          <w:lang w:val="en-IN" w:eastAsia="en-US"/>
        </w:rPr>
        <w:t>].ConnectionString;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conn.Open();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max(id) from user_login"</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 = cmd.ExecuteReader();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(dr.Read())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i = 1 + </w:t>
      </w:r>
      <w:r w:rsidRPr="00FE3397">
        <w:rPr>
          <w:rFonts w:ascii="Times New Roman" w:eastAsiaTheme="minorHAnsi" w:hAnsi="Times New Roman" w:cs="Times New Roman"/>
          <w:color w:val="2B91AF"/>
          <w:sz w:val="19"/>
          <w:szCs w:val="19"/>
          <w:lang w:val="en-IN" w:eastAsia="en-US"/>
        </w:rPr>
        <w:t>Convert</w:t>
      </w:r>
      <w:r w:rsidRPr="00FE3397">
        <w:rPr>
          <w:rFonts w:ascii="Times New Roman" w:eastAsiaTheme="minorHAnsi" w:hAnsi="Times New Roman" w:cs="Times New Roman"/>
          <w:sz w:val="19"/>
          <w:szCs w:val="19"/>
          <w:lang w:val="en-IN" w:eastAsia="en-US"/>
        </w:rPr>
        <w:t xml:space="preserve">.ToInt32(dr[0]); }   Panel9.Visible = </w:t>
      </w:r>
      <w:r w:rsidRPr="00FE3397">
        <w:rPr>
          <w:rFonts w:ascii="Times New Roman" w:eastAsiaTheme="minorHAnsi" w:hAnsi="Times New Roman" w:cs="Times New Roman"/>
          <w:color w:val="0000FF"/>
          <w:sz w:val="19"/>
          <w:szCs w:val="19"/>
          <w:lang w:val="en-IN" w:eastAsia="en-US"/>
        </w:rPr>
        <w:t>false</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Button1_Click(</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dr.Dispose();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user_login.emailid,contact_info.username from user_login join contact_info on user_login.id=contact_info.p_id where user_login.emailid='"</w:t>
      </w:r>
      <w:r w:rsidRPr="00FE3397">
        <w:rPr>
          <w:rFonts w:ascii="Times New Roman" w:eastAsiaTheme="minorHAnsi" w:hAnsi="Times New Roman" w:cs="Times New Roman"/>
          <w:sz w:val="19"/>
          <w:szCs w:val="19"/>
          <w:lang w:val="en-IN" w:eastAsia="en-US"/>
        </w:rPr>
        <w:t xml:space="preserve"> + TextBox1.Text + </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 = cmd.ExecuteReader();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(dr.Read())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Label27.Text = </w:t>
      </w:r>
      <w:r w:rsidRPr="00FE3397">
        <w:rPr>
          <w:rFonts w:ascii="Times New Roman" w:eastAsiaTheme="minorHAnsi" w:hAnsi="Times New Roman" w:cs="Times New Roman"/>
          <w:color w:val="A31515"/>
          <w:sz w:val="19"/>
          <w:szCs w:val="19"/>
          <w:lang w:val="en-IN" w:eastAsia="en-US"/>
        </w:rPr>
        <w:t>"Email Id Allready Exist"</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Label28.Text = </w:t>
      </w:r>
      <w:r w:rsidRPr="00FE3397">
        <w:rPr>
          <w:rFonts w:ascii="Times New Roman" w:eastAsiaTheme="minorHAnsi" w:hAnsi="Times New Roman" w:cs="Times New Roman"/>
          <w:color w:val="A31515"/>
          <w:sz w:val="19"/>
          <w:szCs w:val="19"/>
          <w:lang w:val="en-IN" w:eastAsia="en-US"/>
        </w:rPr>
        <w:t>"Username Allready Exist"</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else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dr.Dispose();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"insert into user_login values (@emailid,@password)"</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"@emailid"</w:t>
      </w:r>
      <w:r w:rsidRPr="00FE3397">
        <w:rPr>
          <w:rFonts w:ascii="Times New Roman" w:eastAsiaTheme="minorHAnsi" w:hAnsi="Times New Roman" w:cs="Times New Roman"/>
          <w:sz w:val="19"/>
          <w:szCs w:val="19"/>
          <w:lang w:val="en-IN" w:eastAsia="en-US"/>
        </w:rPr>
        <w:t>, TextBox1.Text);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"@password"</w:t>
      </w:r>
      <w:r w:rsidRPr="00FE3397">
        <w:rPr>
          <w:rFonts w:ascii="Times New Roman" w:eastAsiaTheme="minorHAnsi" w:hAnsi="Times New Roman" w:cs="Times New Roman"/>
          <w:sz w:val="19"/>
          <w:szCs w:val="19"/>
          <w:lang w:val="en-IN" w:eastAsia="en-US"/>
        </w:rPr>
        <w:t>, TextBox3.Text);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cmd.ExecuteNonQuery();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"insert into contact_info values(@username,@current_location,@country,@mobile_no,@p_id)"</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"@username"</w:t>
      </w:r>
      <w:r w:rsidRPr="00FE3397">
        <w:rPr>
          <w:rFonts w:ascii="Times New Roman" w:eastAsiaTheme="minorHAnsi" w:hAnsi="Times New Roman" w:cs="Times New Roman"/>
          <w:sz w:val="19"/>
          <w:szCs w:val="19"/>
          <w:lang w:val="en-IN" w:eastAsia="en-US"/>
        </w:rPr>
        <w:t>, TextBox4.Text);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"@current_location"</w:t>
      </w:r>
      <w:r w:rsidRPr="00FE3397">
        <w:rPr>
          <w:rFonts w:ascii="Times New Roman" w:eastAsiaTheme="minorHAnsi" w:hAnsi="Times New Roman" w:cs="Times New Roman"/>
          <w:sz w:val="19"/>
          <w:szCs w:val="19"/>
          <w:lang w:val="en-IN" w:eastAsia="en-US"/>
        </w:rPr>
        <w:t>, DropDownList1.Text);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"@country"</w:t>
      </w:r>
      <w:r w:rsidRPr="00FE3397">
        <w:rPr>
          <w:rFonts w:ascii="Times New Roman" w:eastAsiaTheme="minorHAnsi" w:hAnsi="Times New Roman" w:cs="Times New Roman"/>
          <w:sz w:val="19"/>
          <w:szCs w:val="19"/>
          <w:lang w:val="en-IN" w:eastAsia="en-US"/>
        </w:rPr>
        <w:t>, DropDownList9.SelectedValue);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"@mobile_no"</w:t>
      </w:r>
      <w:r w:rsidRPr="00FE3397">
        <w:rPr>
          <w:rFonts w:ascii="Times New Roman" w:eastAsiaTheme="minorHAnsi" w:hAnsi="Times New Roman" w:cs="Times New Roman"/>
          <w:sz w:val="19"/>
          <w:szCs w:val="19"/>
          <w:lang w:val="en-IN" w:eastAsia="en-US"/>
        </w:rPr>
        <w:t>, TextBox5.Text);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"@p_id"</w:t>
      </w:r>
      <w:r w:rsidRPr="00FE3397">
        <w:rPr>
          <w:rFonts w:ascii="Times New Roman" w:eastAsiaTheme="minorHAnsi" w:hAnsi="Times New Roman" w:cs="Times New Roman"/>
          <w:sz w:val="19"/>
          <w:szCs w:val="19"/>
          <w:lang w:val="en-IN" w:eastAsia="en-US"/>
        </w:rPr>
        <w:t>, 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cmd.ExecuteNonQuery();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"insert into useremp_detail values(@work_exp,@key_skills,@pro_headline,@industry,@func_area,@role,@min_salary,@max_salary,@currency,@marital_status,@p_id)"</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"@work_exp"</w:t>
      </w:r>
      <w:r w:rsidRPr="00FE3397">
        <w:rPr>
          <w:rFonts w:ascii="Times New Roman" w:eastAsiaTheme="minorHAnsi" w:hAnsi="Times New Roman" w:cs="Times New Roman"/>
          <w:sz w:val="19"/>
          <w:szCs w:val="19"/>
          <w:lang w:val="en-IN" w:eastAsia="en-US"/>
        </w:rPr>
        <w:t>, DropDownList2.Text);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"@key_skills"</w:t>
      </w:r>
      <w:r w:rsidRPr="00FE3397">
        <w:rPr>
          <w:rFonts w:ascii="Times New Roman" w:eastAsiaTheme="minorHAnsi" w:hAnsi="Times New Roman" w:cs="Times New Roman"/>
          <w:sz w:val="19"/>
          <w:szCs w:val="19"/>
          <w:lang w:val="en-IN" w:eastAsia="en-US"/>
        </w:rPr>
        <w:t>, TextBox6.Text);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lastRenderedPageBreak/>
        <w:t xml:space="preserve">                cmd.Parameters.AddWithValue(</w:t>
      </w:r>
      <w:r w:rsidRPr="00FE3397">
        <w:rPr>
          <w:rFonts w:ascii="Times New Roman" w:eastAsiaTheme="minorHAnsi" w:hAnsi="Times New Roman" w:cs="Times New Roman"/>
          <w:color w:val="A31515"/>
          <w:sz w:val="19"/>
          <w:szCs w:val="19"/>
          <w:lang w:val="en-IN" w:eastAsia="en-US"/>
        </w:rPr>
        <w:t>"@pro_headline"</w:t>
      </w:r>
      <w:r w:rsidRPr="00FE3397">
        <w:rPr>
          <w:rFonts w:ascii="Times New Roman" w:eastAsiaTheme="minorHAnsi" w:hAnsi="Times New Roman" w:cs="Times New Roman"/>
          <w:sz w:val="19"/>
          <w:szCs w:val="19"/>
          <w:lang w:val="en-IN" w:eastAsia="en-US"/>
        </w:rPr>
        <w:t>, TextBox7.Text);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"@industry"</w:t>
      </w:r>
      <w:r w:rsidRPr="00FE3397">
        <w:rPr>
          <w:rFonts w:ascii="Times New Roman" w:eastAsiaTheme="minorHAnsi" w:hAnsi="Times New Roman" w:cs="Times New Roman"/>
          <w:sz w:val="19"/>
          <w:szCs w:val="19"/>
          <w:lang w:val="en-IN" w:eastAsia="en-US"/>
        </w:rPr>
        <w:t>, DropDownList3.Text);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"@func_area"</w:t>
      </w:r>
      <w:r w:rsidRPr="00FE3397">
        <w:rPr>
          <w:rFonts w:ascii="Times New Roman" w:eastAsiaTheme="minorHAnsi" w:hAnsi="Times New Roman" w:cs="Times New Roman"/>
          <w:sz w:val="19"/>
          <w:szCs w:val="19"/>
          <w:lang w:val="en-IN" w:eastAsia="en-US"/>
        </w:rPr>
        <w:t>, DropDownList4.Text);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"@role"</w:t>
      </w:r>
      <w:r w:rsidRPr="00FE3397">
        <w:rPr>
          <w:rFonts w:ascii="Times New Roman" w:eastAsiaTheme="minorHAnsi" w:hAnsi="Times New Roman" w:cs="Times New Roman"/>
          <w:sz w:val="19"/>
          <w:szCs w:val="19"/>
          <w:lang w:val="en-IN" w:eastAsia="en-US"/>
        </w:rPr>
        <w:t>, TextBox13.Text);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"@min_salary"</w:t>
      </w:r>
      <w:r w:rsidRPr="00FE3397">
        <w:rPr>
          <w:rFonts w:ascii="Times New Roman" w:eastAsiaTheme="minorHAnsi" w:hAnsi="Times New Roman" w:cs="Times New Roman"/>
          <w:sz w:val="19"/>
          <w:szCs w:val="19"/>
          <w:lang w:val="en-IN" w:eastAsia="en-US"/>
        </w:rPr>
        <w:t>, DropDownList12.Text);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"@max_salary"</w:t>
      </w:r>
      <w:r w:rsidRPr="00FE3397">
        <w:rPr>
          <w:rFonts w:ascii="Times New Roman" w:eastAsiaTheme="minorHAnsi" w:hAnsi="Times New Roman" w:cs="Times New Roman"/>
          <w:sz w:val="19"/>
          <w:szCs w:val="19"/>
          <w:lang w:val="en-IN" w:eastAsia="en-US"/>
        </w:rPr>
        <w:t>, DropDownList11.Text);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"@currency"</w:t>
      </w:r>
      <w:r w:rsidRPr="00FE3397">
        <w:rPr>
          <w:rFonts w:ascii="Times New Roman" w:eastAsiaTheme="minorHAnsi" w:hAnsi="Times New Roman" w:cs="Times New Roman"/>
          <w:sz w:val="19"/>
          <w:szCs w:val="19"/>
          <w:lang w:val="en-IN" w:eastAsia="en-US"/>
        </w:rPr>
        <w:t>, RadioButtonList1.SelectedValue);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"@marital_status"</w:t>
      </w:r>
      <w:r w:rsidRPr="00FE3397">
        <w:rPr>
          <w:rFonts w:ascii="Times New Roman" w:eastAsiaTheme="minorHAnsi" w:hAnsi="Times New Roman" w:cs="Times New Roman"/>
          <w:sz w:val="19"/>
          <w:szCs w:val="19"/>
          <w:lang w:val="en-IN" w:eastAsia="en-US"/>
        </w:rPr>
        <w:t>, DropDownList15.Text);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"@p_id"</w:t>
      </w:r>
      <w:r w:rsidRPr="00FE3397">
        <w:rPr>
          <w:rFonts w:ascii="Times New Roman" w:eastAsiaTheme="minorHAnsi" w:hAnsi="Times New Roman" w:cs="Times New Roman"/>
          <w:sz w:val="19"/>
          <w:szCs w:val="19"/>
          <w:lang w:val="en-IN" w:eastAsia="en-US"/>
        </w:rPr>
        <w:t>, 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cmd.ExecuteNonQuery();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"insert into userbackground_edu values(@basic_edu,@master_edu,@doctorate_edu,@certificate1,@certificate2,@p_id)"</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"@basic_edu"</w:t>
      </w:r>
      <w:r w:rsidRPr="00FE3397">
        <w:rPr>
          <w:rFonts w:ascii="Times New Roman" w:eastAsiaTheme="minorHAnsi" w:hAnsi="Times New Roman" w:cs="Times New Roman"/>
          <w:sz w:val="19"/>
          <w:szCs w:val="19"/>
          <w:lang w:val="en-IN" w:eastAsia="en-US"/>
        </w:rPr>
        <w:t>, DropDownList8.Text);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"@master_edu"</w:t>
      </w:r>
      <w:r w:rsidRPr="00FE3397">
        <w:rPr>
          <w:rFonts w:ascii="Times New Roman" w:eastAsiaTheme="minorHAnsi" w:hAnsi="Times New Roman" w:cs="Times New Roman"/>
          <w:sz w:val="19"/>
          <w:szCs w:val="19"/>
          <w:lang w:val="en-IN" w:eastAsia="en-US"/>
        </w:rPr>
        <w:t>, DropDownList6.Text);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"@doctorate_edu"</w:t>
      </w:r>
      <w:r w:rsidRPr="00FE3397">
        <w:rPr>
          <w:rFonts w:ascii="Times New Roman" w:eastAsiaTheme="minorHAnsi" w:hAnsi="Times New Roman" w:cs="Times New Roman"/>
          <w:sz w:val="19"/>
          <w:szCs w:val="19"/>
          <w:lang w:val="en-IN" w:eastAsia="en-US"/>
        </w:rPr>
        <w:t>, DropDownList7.Text);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"@certificate1"</w:t>
      </w:r>
      <w:r w:rsidRPr="00FE3397">
        <w:rPr>
          <w:rFonts w:ascii="Times New Roman" w:eastAsiaTheme="minorHAnsi" w:hAnsi="Times New Roman" w:cs="Times New Roman"/>
          <w:sz w:val="19"/>
          <w:szCs w:val="19"/>
          <w:lang w:val="en-IN" w:eastAsia="en-US"/>
        </w:rPr>
        <w:t>, TextBox8.Text);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"@certificate2"</w:t>
      </w:r>
      <w:r w:rsidRPr="00FE3397">
        <w:rPr>
          <w:rFonts w:ascii="Times New Roman" w:eastAsiaTheme="minorHAnsi" w:hAnsi="Times New Roman" w:cs="Times New Roman"/>
          <w:sz w:val="19"/>
          <w:szCs w:val="19"/>
          <w:lang w:val="en-IN" w:eastAsia="en-US"/>
        </w:rPr>
        <w:t>, TextBox11.Text);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"@p_id"</w:t>
      </w:r>
      <w:r w:rsidRPr="00FE3397">
        <w:rPr>
          <w:rFonts w:ascii="Times New Roman" w:eastAsiaTheme="minorHAnsi" w:hAnsi="Times New Roman" w:cs="Times New Roman"/>
          <w:sz w:val="19"/>
          <w:szCs w:val="19"/>
          <w:lang w:val="en-IN" w:eastAsia="en-US"/>
        </w:rPr>
        <w:t>, 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cmd.ExecuteNonQuery();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"insert into desired_job values(@preferred_loc,@job_title,@job_type,@emp_status,@p_id)"</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"@preferred_loc"</w:t>
      </w:r>
      <w:r w:rsidRPr="00FE3397">
        <w:rPr>
          <w:rFonts w:ascii="Times New Roman" w:eastAsiaTheme="minorHAnsi" w:hAnsi="Times New Roman" w:cs="Times New Roman"/>
          <w:sz w:val="19"/>
          <w:szCs w:val="19"/>
          <w:lang w:val="en-IN" w:eastAsia="en-US"/>
        </w:rPr>
        <w:t>, DropDownList13.Text);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"@job_title"</w:t>
      </w:r>
      <w:r w:rsidRPr="00FE3397">
        <w:rPr>
          <w:rFonts w:ascii="Times New Roman" w:eastAsiaTheme="minorHAnsi" w:hAnsi="Times New Roman" w:cs="Times New Roman"/>
          <w:sz w:val="19"/>
          <w:szCs w:val="19"/>
          <w:lang w:val="en-IN" w:eastAsia="en-US"/>
        </w:rPr>
        <w:t>, TextBox12.Text);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"@job_type"</w:t>
      </w:r>
      <w:r w:rsidRPr="00FE3397">
        <w:rPr>
          <w:rFonts w:ascii="Times New Roman" w:eastAsiaTheme="minorHAnsi" w:hAnsi="Times New Roman" w:cs="Times New Roman"/>
          <w:sz w:val="19"/>
          <w:szCs w:val="19"/>
          <w:lang w:val="en-IN" w:eastAsia="en-US"/>
        </w:rPr>
        <w:t>, DropDownList14.Text);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"@emp_status"</w:t>
      </w:r>
      <w:r w:rsidRPr="00FE3397">
        <w:rPr>
          <w:rFonts w:ascii="Times New Roman" w:eastAsiaTheme="minorHAnsi" w:hAnsi="Times New Roman" w:cs="Times New Roman"/>
          <w:sz w:val="19"/>
          <w:szCs w:val="19"/>
          <w:lang w:val="en-IN" w:eastAsia="en-US"/>
        </w:rPr>
        <w:t>, RadioButtonList2.SelectedValue);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"@p_id"</w:t>
      </w:r>
      <w:r w:rsidRPr="00FE3397">
        <w:rPr>
          <w:rFonts w:ascii="Times New Roman" w:eastAsiaTheme="minorHAnsi" w:hAnsi="Times New Roman" w:cs="Times New Roman"/>
          <w:sz w:val="19"/>
          <w:szCs w:val="19"/>
          <w:lang w:val="en-IN" w:eastAsia="en-US"/>
        </w:rPr>
        <w:t>, 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cmd.ExecuteNonQuery();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"insert into resume values(@resume,@f_id)"</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"@resume"</w:t>
      </w:r>
      <w:r w:rsidRPr="00FE3397">
        <w:rPr>
          <w:rFonts w:ascii="Times New Roman" w:eastAsiaTheme="minorHAnsi" w:hAnsi="Times New Roman" w:cs="Times New Roman"/>
          <w:sz w:val="19"/>
          <w:szCs w:val="19"/>
          <w:lang w:val="en-IN" w:eastAsia="en-US"/>
        </w:rPr>
        <w:t xml:space="preserve">, TextBox4.Text + </w:t>
      </w:r>
      <w:r w:rsidRPr="00FE3397">
        <w:rPr>
          <w:rFonts w:ascii="Times New Roman" w:eastAsiaTheme="minorHAnsi" w:hAnsi="Times New Roman" w:cs="Times New Roman"/>
          <w:color w:val="A31515"/>
          <w:sz w:val="19"/>
          <w:szCs w:val="19"/>
          <w:lang w:val="en-IN" w:eastAsia="en-US"/>
        </w:rPr>
        <w:t>".doc"</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cmd.Parameters.AddWithValue(</w:t>
      </w:r>
      <w:r w:rsidRPr="00FE3397">
        <w:rPr>
          <w:rFonts w:ascii="Times New Roman" w:eastAsiaTheme="minorHAnsi" w:hAnsi="Times New Roman" w:cs="Times New Roman"/>
          <w:color w:val="A31515"/>
          <w:sz w:val="19"/>
          <w:szCs w:val="19"/>
          <w:lang w:val="en-IN" w:eastAsia="en-US"/>
        </w:rPr>
        <w:t>"@f_id"</w:t>
      </w:r>
      <w:r w:rsidRPr="00FE3397">
        <w:rPr>
          <w:rFonts w:ascii="Times New Roman" w:eastAsiaTheme="minorHAnsi" w:hAnsi="Times New Roman" w:cs="Times New Roman"/>
          <w:sz w:val="19"/>
          <w:szCs w:val="19"/>
          <w:lang w:val="en-IN" w:eastAsia="en-US"/>
        </w:rPr>
        <w:t>, 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cmd.ExecuteNonQuery();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 xml:space="preserve"> location = Server.MapPath(</w:t>
      </w:r>
      <w:r w:rsidRPr="00FE3397">
        <w:rPr>
          <w:rFonts w:ascii="Times New Roman" w:eastAsiaTheme="minorHAnsi" w:hAnsi="Times New Roman" w:cs="Times New Roman"/>
          <w:color w:val="A31515"/>
          <w:sz w:val="19"/>
          <w:szCs w:val="19"/>
          <w:lang w:val="en-IN" w:eastAsia="en-US"/>
        </w:rPr>
        <w:t>"~/resume/"</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(FileUpload1.HasFile)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FileUpload1.SaveAs(location + TextBox4.Text + </w:t>
      </w:r>
      <w:r w:rsidRPr="00FE3397">
        <w:rPr>
          <w:rFonts w:ascii="Times New Roman" w:eastAsiaTheme="minorHAnsi" w:hAnsi="Times New Roman" w:cs="Times New Roman"/>
          <w:color w:val="A31515"/>
          <w:sz w:val="19"/>
          <w:szCs w:val="19"/>
          <w:lang w:val="en-IN" w:eastAsia="en-US"/>
        </w:rPr>
        <w:t>".doc"</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conn.Close();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"id"</w:t>
      </w:r>
      <w:r w:rsidRPr="00FE3397">
        <w:rPr>
          <w:rFonts w:ascii="Times New Roman" w:eastAsiaTheme="minorHAnsi" w:hAnsi="Times New Roman" w:cs="Times New Roman"/>
          <w:sz w:val="19"/>
          <w:szCs w:val="19"/>
          <w:lang w:val="en-IN" w:eastAsia="en-US"/>
        </w:rPr>
        <w:t xml:space="preserve">] = </w:t>
      </w:r>
      <w:r w:rsidRPr="00FE3397">
        <w:rPr>
          <w:rFonts w:ascii="Times New Roman" w:eastAsiaTheme="minorHAnsi" w:hAnsi="Times New Roman" w:cs="Times New Roman"/>
          <w:color w:val="2B91AF"/>
          <w:sz w:val="19"/>
          <w:szCs w:val="19"/>
          <w:lang w:val="en-IN" w:eastAsia="en-US"/>
        </w:rPr>
        <w:t>Convert</w:t>
      </w:r>
      <w:r w:rsidRPr="00FE3397">
        <w:rPr>
          <w:rFonts w:ascii="Times New Roman" w:eastAsiaTheme="minorHAnsi" w:hAnsi="Times New Roman" w:cs="Times New Roman"/>
          <w:sz w:val="19"/>
          <w:szCs w:val="19"/>
          <w:lang w:val="en-IN" w:eastAsia="en-US"/>
        </w:rPr>
        <w:t>.ToInt32(i);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"welcome"</w:t>
      </w:r>
      <w:r w:rsidRPr="00FE3397">
        <w:rPr>
          <w:rFonts w:ascii="Times New Roman" w:eastAsiaTheme="minorHAnsi" w:hAnsi="Times New Roman" w:cs="Times New Roman"/>
          <w:sz w:val="19"/>
          <w:szCs w:val="19"/>
          <w:lang w:val="en-IN" w:eastAsia="en-US"/>
        </w:rPr>
        <w:t>] = TextBox4.Text;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Response.Redirect(</w:t>
      </w:r>
      <w:r w:rsidRPr="00FE3397">
        <w:rPr>
          <w:rFonts w:ascii="Times New Roman" w:eastAsiaTheme="minorHAnsi" w:hAnsi="Times New Roman" w:cs="Times New Roman"/>
          <w:color w:val="A31515"/>
          <w:sz w:val="19"/>
          <w:szCs w:val="19"/>
          <w:lang w:val="en-IN" w:eastAsia="en-US"/>
        </w:rPr>
        <w:t>"after_registration.aspx"</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FE3397" w:rsidRDefault="00FE3397" w:rsidP="00020AC5">
      <w:pPr>
        <w:spacing w:after="280" w:line="360" w:lineRule="auto"/>
        <w:jc w:val="center"/>
        <w:rPr>
          <w:rFonts w:ascii="Times New Roman" w:eastAsia="SimSun" w:hAnsi="Times New Roman" w:cs="Times New Roman"/>
          <w:caps/>
          <w:sz w:val="28"/>
          <w:szCs w:val="28"/>
        </w:rPr>
      </w:pPr>
    </w:p>
    <w:p w:rsidR="00FE3397" w:rsidRDefault="00FE3397" w:rsidP="00020AC5">
      <w:pPr>
        <w:spacing w:after="280" w:line="360" w:lineRule="auto"/>
        <w:jc w:val="center"/>
        <w:rPr>
          <w:rFonts w:ascii="Times New Roman" w:eastAsia="SimSun" w:hAnsi="Times New Roman" w:cs="Times New Roman"/>
          <w:caps/>
          <w:sz w:val="28"/>
          <w:szCs w:val="28"/>
        </w:rPr>
      </w:pPr>
    </w:p>
    <w:p w:rsidR="00FE3397" w:rsidRDefault="00FE3397" w:rsidP="00020AC5">
      <w:pPr>
        <w:spacing w:after="280" w:line="360" w:lineRule="auto"/>
        <w:jc w:val="center"/>
        <w:rPr>
          <w:rFonts w:ascii="Times New Roman" w:eastAsia="SimSun" w:hAnsi="Times New Roman" w:cs="Times New Roman"/>
          <w:caps/>
          <w:sz w:val="28"/>
          <w:szCs w:val="28"/>
        </w:rPr>
      </w:pPr>
    </w:p>
    <w:p w:rsidR="00FE3397" w:rsidRDefault="00FE3397" w:rsidP="00020AC5">
      <w:pPr>
        <w:spacing w:after="280" w:line="360" w:lineRule="auto"/>
        <w:jc w:val="center"/>
        <w:rPr>
          <w:rFonts w:ascii="Times New Roman" w:eastAsia="SimSun" w:hAnsi="Times New Roman" w:cs="Times New Roman"/>
          <w:caps/>
          <w:sz w:val="28"/>
          <w:szCs w:val="28"/>
        </w:rPr>
      </w:pPr>
    </w:p>
    <w:p w:rsidR="00FE3397" w:rsidRDefault="00FE3397" w:rsidP="00020AC5">
      <w:pPr>
        <w:spacing w:after="280" w:line="360" w:lineRule="auto"/>
        <w:jc w:val="center"/>
        <w:rPr>
          <w:rFonts w:ascii="Times New Roman" w:eastAsia="SimSun" w:hAnsi="Times New Roman" w:cs="Times New Roman"/>
          <w:caps/>
          <w:sz w:val="28"/>
          <w:szCs w:val="28"/>
        </w:rPr>
      </w:pPr>
    </w:p>
    <w:p w:rsidR="00020AC5" w:rsidRPr="00FE3397" w:rsidRDefault="00020AC5" w:rsidP="00020AC5">
      <w:pPr>
        <w:spacing w:after="280" w:line="360" w:lineRule="auto"/>
        <w:jc w:val="center"/>
        <w:rPr>
          <w:rFonts w:ascii="Times New Roman" w:eastAsia="SimSun" w:hAnsi="Times New Roman" w:cs="Times New Roman"/>
          <w:b/>
          <w:caps/>
          <w:sz w:val="32"/>
          <w:szCs w:val="32"/>
        </w:rPr>
      </w:pPr>
      <w:r w:rsidRPr="00FE3397">
        <w:rPr>
          <w:rFonts w:ascii="Times New Roman" w:eastAsia="SimSun" w:hAnsi="Times New Roman" w:cs="Times New Roman"/>
          <w:b/>
          <w:caps/>
          <w:sz w:val="32"/>
          <w:szCs w:val="32"/>
        </w:rPr>
        <w:lastRenderedPageBreak/>
        <w:t>search jobs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System.Web.UI.WebControls;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System.Data.SqlClient;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System.Data;</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using</w:t>
      </w:r>
      <w:r w:rsidRPr="00FE3397">
        <w:rPr>
          <w:rFonts w:ascii="Times New Roman" w:eastAsiaTheme="minorHAnsi" w:hAnsi="Times New Roman" w:cs="Times New Roman"/>
          <w:sz w:val="19"/>
          <w:szCs w:val="19"/>
          <w:lang w:val="en-IN" w:eastAsia="en-US"/>
        </w:rPr>
        <w:t xml:space="preserve"> System.Configuration;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0000FF"/>
          <w:sz w:val="19"/>
          <w:szCs w:val="19"/>
          <w:lang w:val="en-IN" w:eastAsia="en-US"/>
        </w:rPr>
        <w:t>public</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partial</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class</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advance_search</w:t>
      </w:r>
      <w:r w:rsidRPr="00FE3397">
        <w:rPr>
          <w:rFonts w:ascii="Times New Roman" w:eastAsiaTheme="minorHAnsi" w:hAnsi="Times New Roman" w:cs="Times New Roman"/>
          <w:sz w:val="19"/>
          <w:szCs w:val="19"/>
          <w:lang w:val="en-IN" w:eastAsia="en-US"/>
        </w:rPr>
        <w:t xml:space="preserve"> : System.Web.UI.</w:t>
      </w:r>
      <w:r w:rsidRPr="00FE3397">
        <w:rPr>
          <w:rFonts w:ascii="Times New Roman" w:eastAsiaTheme="minorHAnsi" w:hAnsi="Times New Roman" w:cs="Times New Roman"/>
          <w:color w:val="2B91AF"/>
          <w:sz w:val="19"/>
          <w:szCs w:val="19"/>
          <w:lang w:val="en-IN" w:eastAsia="en-US"/>
        </w:rPr>
        <w:t>Page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 xml:space="preserve"> conn;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 xml:space="preserve"> cmd;    </w:t>
      </w:r>
      <w:r w:rsidRPr="00FE3397">
        <w:rPr>
          <w:rFonts w:ascii="Times New Roman" w:eastAsiaTheme="minorHAnsi" w:hAnsi="Times New Roman" w:cs="Times New Roman"/>
          <w:color w:val="2B91AF"/>
          <w:sz w:val="19"/>
          <w:szCs w:val="19"/>
          <w:lang w:val="en-IN" w:eastAsia="en-US"/>
        </w:rPr>
        <w:t>SqlDataReader</w:t>
      </w:r>
      <w:r w:rsidRPr="00FE3397">
        <w:rPr>
          <w:rFonts w:ascii="Times New Roman" w:eastAsiaTheme="minorHAnsi" w:hAnsi="Times New Roman" w:cs="Times New Roman"/>
          <w:sz w:val="19"/>
          <w:szCs w:val="19"/>
          <w:lang w:val="en-IN" w:eastAsia="en-US"/>
        </w:rPr>
        <w:t xml:space="preserve"> dr;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SqlDataAdapter</w:t>
      </w:r>
      <w:r w:rsidRPr="00FE3397">
        <w:rPr>
          <w:rFonts w:ascii="Times New Roman" w:eastAsiaTheme="minorHAnsi" w:hAnsi="Times New Roman" w:cs="Times New Roman"/>
          <w:sz w:val="19"/>
          <w:szCs w:val="19"/>
          <w:lang w:val="en-IN" w:eastAsia="en-US"/>
        </w:rPr>
        <w:t xml:space="preserve"> adp;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 xml:space="preserve"> l;</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Page_Load(</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conn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SqlConnection</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conn.ConnectionString = </w:t>
      </w:r>
      <w:r w:rsidRPr="00FE3397">
        <w:rPr>
          <w:rFonts w:ascii="Times New Roman" w:eastAsiaTheme="minorHAnsi" w:hAnsi="Times New Roman" w:cs="Times New Roman"/>
          <w:color w:val="2B91AF"/>
          <w:sz w:val="19"/>
          <w:szCs w:val="19"/>
          <w:lang w:val="en-IN" w:eastAsia="en-US"/>
        </w:rPr>
        <w:t>ConfigurationManager</w:t>
      </w:r>
      <w:r w:rsidRPr="00FE3397">
        <w:rPr>
          <w:rFonts w:ascii="Times New Roman" w:eastAsiaTheme="minorHAnsi" w:hAnsi="Times New Roman" w:cs="Times New Roman"/>
          <w:sz w:val="19"/>
          <w:szCs w:val="19"/>
          <w:lang w:val="en-IN" w:eastAsia="en-US"/>
        </w:rPr>
        <w:t>.ConnectionStrings[</w:t>
      </w:r>
      <w:r w:rsidRPr="00FE3397">
        <w:rPr>
          <w:rFonts w:ascii="Times New Roman" w:eastAsiaTheme="minorHAnsi" w:hAnsi="Times New Roman" w:cs="Times New Roman"/>
          <w:color w:val="A31515"/>
          <w:sz w:val="19"/>
          <w:szCs w:val="19"/>
          <w:lang w:val="en-IN" w:eastAsia="en-US"/>
        </w:rPr>
        <w:t>"key"</w:t>
      </w:r>
      <w:r w:rsidRPr="00FE3397">
        <w:rPr>
          <w:rFonts w:ascii="Times New Roman" w:eastAsiaTheme="minorHAnsi" w:hAnsi="Times New Roman" w:cs="Times New Roman"/>
          <w:sz w:val="19"/>
          <w:szCs w:val="19"/>
          <w:lang w:val="en-IN" w:eastAsia="en-US"/>
        </w:rPr>
        <w:t>].ConnectionString;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(Session[</w:t>
      </w:r>
      <w:r w:rsidRPr="00FE3397">
        <w:rPr>
          <w:rFonts w:ascii="Times New Roman" w:eastAsiaTheme="minorHAnsi" w:hAnsi="Times New Roman" w:cs="Times New Roman"/>
          <w:color w:val="A31515"/>
          <w:sz w:val="19"/>
          <w:szCs w:val="19"/>
          <w:lang w:val="en-IN" w:eastAsia="en-US"/>
        </w:rPr>
        <w:t>"id"</w:t>
      </w:r>
      <w:r w:rsidRPr="00FE3397">
        <w:rPr>
          <w:rFonts w:ascii="Times New Roman" w:eastAsiaTheme="minorHAnsi" w:hAnsi="Times New Roman" w:cs="Times New Roman"/>
          <w:sz w:val="19"/>
          <w:szCs w:val="19"/>
          <w:lang w:val="en-IN" w:eastAsia="en-US"/>
        </w:rPr>
        <w:t xml:space="preserve">] == </w:t>
      </w:r>
      <w:r w:rsidRPr="00FE3397">
        <w:rPr>
          <w:rFonts w:ascii="Times New Roman" w:eastAsiaTheme="minorHAnsi" w:hAnsi="Times New Roman" w:cs="Times New Roman"/>
          <w:color w:val="0000FF"/>
          <w:sz w:val="19"/>
          <w:szCs w:val="19"/>
          <w:lang w:val="en-IN" w:eastAsia="en-US"/>
        </w:rPr>
        <w:t>null</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Response.Redirect(</w:t>
      </w:r>
      <w:r w:rsidRPr="00FE3397">
        <w:rPr>
          <w:rFonts w:ascii="Times New Roman" w:eastAsiaTheme="minorHAnsi" w:hAnsi="Times New Roman" w:cs="Times New Roman"/>
          <w:color w:val="A31515"/>
          <w:sz w:val="19"/>
          <w:szCs w:val="19"/>
          <w:lang w:val="en-IN" w:eastAsia="en-US"/>
        </w:rPr>
        <w:t>"../Default.aspx"</w:t>
      </w:r>
      <w:r w:rsidRPr="00FE3397">
        <w:rPr>
          <w:rFonts w:ascii="Times New Roman" w:eastAsiaTheme="minorHAnsi" w:hAnsi="Times New Roman" w:cs="Times New Roman"/>
          <w:sz w:val="19"/>
          <w:szCs w:val="19"/>
          <w:lang w:val="en-IN" w:eastAsia="en-US"/>
        </w:rPr>
        <w:t>);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Button1_Click(</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conn.Open();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adp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SqlDataAdapter</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 from emp_post_jobs  where key_skills='"</w:t>
      </w:r>
      <w:r w:rsidRPr="00FE3397">
        <w:rPr>
          <w:rFonts w:ascii="Times New Roman" w:eastAsiaTheme="minorHAnsi" w:hAnsi="Times New Roman" w:cs="Times New Roman"/>
          <w:sz w:val="19"/>
          <w:szCs w:val="19"/>
          <w:lang w:val="en-IN" w:eastAsia="en-US"/>
        </w:rPr>
        <w:t xml:space="preserve"> + TextBox1.Text + </w:t>
      </w:r>
      <w:r w:rsidRPr="00FE3397">
        <w:rPr>
          <w:rFonts w:ascii="Times New Roman" w:eastAsiaTheme="minorHAnsi" w:hAnsi="Times New Roman" w:cs="Times New Roman"/>
          <w:color w:val="A31515"/>
          <w:sz w:val="19"/>
          <w:szCs w:val="19"/>
          <w:lang w:val="en-IN" w:eastAsia="en-US"/>
        </w:rPr>
        <w:t>"'and experience='"</w:t>
      </w:r>
      <w:r w:rsidRPr="00FE3397">
        <w:rPr>
          <w:rFonts w:ascii="Times New Roman" w:eastAsiaTheme="minorHAnsi" w:hAnsi="Times New Roman" w:cs="Times New Roman"/>
          <w:sz w:val="19"/>
          <w:szCs w:val="19"/>
          <w:lang w:val="en-IN" w:eastAsia="en-US"/>
        </w:rPr>
        <w:t xml:space="preserve"> + DropDownList1.SelectedValue + </w:t>
      </w:r>
      <w:r w:rsidRPr="00FE3397">
        <w:rPr>
          <w:rFonts w:ascii="Times New Roman" w:eastAsiaTheme="minorHAnsi" w:hAnsi="Times New Roman" w:cs="Times New Roman"/>
          <w:color w:val="A31515"/>
          <w:sz w:val="19"/>
          <w:szCs w:val="19"/>
          <w:lang w:val="en-IN" w:eastAsia="en-US"/>
        </w:rPr>
        <w:t>"'and job_location='"</w:t>
      </w:r>
      <w:r w:rsidRPr="00FE3397">
        <w:rPr>
          <w:rFonts w:ascii="Times New Roman" w:eastAsiaTheme="minorHAnsi" w:hAnsi="Times New Roman" w:cs="Times New Roman"/>
          <w:sz w:val="19"/>
          <w:szCs w:val="19"/>
          <w:lang w:val="en-IN" w:eastAsia="en-US"/>
        </w:rPr>
        <w:t xml:space="preserve"> + DropDownList6.SelectedValue + </w:t>
      </w:r>
      <w:r w:rsidRPr="00FE3397">
        <w:rPr>
          <w:rFonts w:ascii="Times New Roman" w:eastAsiaTheme="minorHAnsi" w:hAnsi="Times New Roman" w:cs="Times New Roman"/>
          <w:color w:val="A31515"/>
          <w:sz w:val="19"/>
          <w:szCs w:val="19"/>
          <w:lang w:val="en-IN" w:eastAsia="en-US"/>
        </w:rPr>
        <w:t>"'and job_category='"</w:t>
      </w:r>
      <w:r w:rsidRPr="00FE3397">
        <w:rPr>
          <w:rFonts w:ascii="Times New Roman" w:eastAsiaTheme="minorHAnsi" w:hAnsi="Times New Roman" w:cs="Times New Roman"/>
          <w:sz w:val="19"/>
          <w:szCs w:val="19"/>
          <w:lang w:val="en-IN" w:eastAsia="en-US"/>
        </w:rPr>
        <w:t xml:space="preserve"> + DropDownList2.SelectedValue + </w:t>
      </w:r>
      <w:r w:rsidRPr="00FE3397">
        <w:rPr>
          <w:rFonts w:ascii="Times New Roman" w:eastAsiaTheme="minorHAnsi" w:hAnsi="Times New Roman" w:cs="Times New Roman"/>
          <w:color w:val="A31515"/>
          <w:sz w:val="19"/>
          <w:szCs w:val="19"/>
          <w:lang w:val="en-IN" w:eastAsia="en-US"/>
        </w:rPr>
        <w:t>"' and industry='"</w:t>
      </w:r>
      <w:r w:rsidRPr="00FE3397">
        <w:rPr>
          <w:rFonts w:ascii="Times New Roman" w:eastAsiaTheme="minorHAnsi" w:hAnsi="Times New Roman" w:cs="Times New Roman"/>
          <w:sz w:val="19"/>
          <w:szCs w:val="19"/>
          <w:lang w:val="en-IN" w:eastAsia="en-US"/>
        </w:rPr>
        <w:t xml:space="preserve"> + DropDownList5.SelectedValue + </w:t>
      </w:r>
      <w:r w:rsidRPr="00FE3397">
        <w:rPr>
          <w:rFonts w:ascii="Times New Roman" w:eastAsiaTheme="minorHAnsi" w:hAnsi="Times New Roman" w:cs="Times New Roman"/>
          <w:color w:val="A31515"/>
          <w:sz w:val="19"/>
          <w:szCs w:val="19"/>
          <w:lang w:val="en-IN" w:eastAsia="en-US"/>
        </w:rPr>
        <w:t>"' order by id desc"</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adp.SelectCommand.ExecuteNonQuery();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DataSet</w:t>
      </w:r>
      <w:r w:rsidRPr="00FE3397">
        <w:rPr>
          <w:rFonts w:ascii="Times New Roman" w:eastAsiaTheme="minorHAnsi" w:hAnsi="Times New Roman" w:cs="Times New Roman"/>
          <w:sz w:val="19"/>
          <w:szCs w:val="19"/>
          <w:lang w:val="en-IN" w:eastAsia="en-US"/>
        </w:rPr>
        <w:t xml:space="preserve"> ds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DataSet</w:t>
      </w:r>
      <w:r w:rsidRPr="00FE3397">
        <w:rPr>
          <w:rFonts w:ascii="Times New Roman" w:eastAsiaTheme="minorHAnsi" w:hAnsi="Times New Roman" w:cs="Times New Roman"/>
          <w:sz w:val="19"/>
          <w:szCs w:val="19"/>
          <w:lang w:val="en-IN" w:eastAsia="en-US"/>
        </w:rPr>
        <w: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adp.Fill(ds);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GridView1.DataSource = ds;</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GridView1.DataBind();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protected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void</w:t>
      </w:r>
      <w:r w:rsidRPr="00FE3397">
        <w:rPr>
          <w:rFonts w:ascii="Times New Roman" w:eastAsiaTheme="minorHAnsi" w:hAnsi="Times New Roman" w:cs="Times New Roman"/>
          <w:sz w:val="19"/>
          <w:szCs w:val="19"/>
          <w:lang w:val="en-IN" w:eastAsia="en-US"/>
        </w:rPr>
        <w:t xml:space="preserve"> GridView1_RowUpdating1(</w:t>
      </w:r>
      <w:r w:rsidRPr="00FE3397">
        <w:rPr>
          <w:rFonts w:ascii="Times New Roman" w:eastAsiaTheme="minorHAnsi" w:hAnsi="Times New Roman" w:cs="Times New Roman"/>
          <w:color w:val="0000FF"/>
          <w:sz w:val="19"/>
          <w:szCs w:val="19"/>
          <w:lang w:val="en-IN" w:eastAsia="en-US"/>
        </w:rPr>
        <w:t>object</w:t>
      </w:r>
      <w:r w:rsidRPr="00FE3397">
        <w:rPr>
          <w:rFonts w:ascii="Times New Roman" w:eastAsiaTheme="minorHAnsi" w:hAnsi="Times New Roman" w:cs="Times New Roman"/>
          <w:sz w:val="19"/>
          <w:szCs w:val="19"/>
          <w:lang w:val="en-IN" w:eastAsia="en-US"/>
        </w:rPr>
        <w:t xml:space="preserve"> sender, </w:t>
      </w:r>
      <w:r w:rsidRPr="00FE3397">
        <w:rPr>
          <w:rFonts w:ascii="Times New Roman" w:eastAsiaTheme="minorHAnsi" w:hAnsi="Times New Roman" w:cs="Times New Roman"/>
          <w:color w:val="2B91AF"/>
          <w:sz w:val="19"/>
          <w:szCs w:val="19"/>
          <w:lang w:val="en-IN" w:eastAsia="en-US"/>
        </w:rPr>
        <w:t>GridViewUpdateEventArgs</w:t>
      </w:r>
      <w:r w:rsidRPr="00FE3397">
        <w:rPr>
          <w:rFonts w:ascii="Times New Roman" w:eastAsiaTheme="minorHAnsi" w:hAnsi="Times New Roman" w:cs="Times New Roman"/>
          <w:sz w:val="19"/>
          <w:szCs w:val="19"/>
          <w:lang w:val="en-IN" w:eastAsia="en-US"/>
        </w:rPr>
        <w:t xml:space="preserve"> 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w:t>
      </w:r>
      <w:r w:rsidRPr="00FE3397">
        <w:rPr>
          <w:rFonts w:ascii="Times New Roman" w:eastAsiaTheme="minorHAnsi" w:hAnsi="Times New Roman" w:cs="Times New Roman"/>
          <w:color w:val="2B91AF"/>
          <w:sz w:val="19"/>
          <w:szCs w:val="19"/>
          <w:lang w:val="en-IN" w:eastAsia="en-US"/>
        </w:rPr>
        <w:t>SqlDataReader</w:t>
      </w:r>
      <w:r w:rsidRPr="00FE3397">
        <w:rPr>
          <w:rFonts w:ascii="Times New Roman" w:eastAsiaTheme="minorHAnsi" w:hAnsi="Times New Roman" w:cs="Times New Roman"/>
          <w:sz w:val="19"/>
          <w:szCs w:val="19"/>
          <w:lang w:val="en-IN" w:eastAsia="en-US"/>
        </w:rPr>
        <w:t xml:space="preserve"> dr1;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 xml:space="preserve"> username;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conn.Open();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SqlDataAdapter</w:t>
      </w:r>
      <w:r w:rsidRPr="00FE3397">
        <w:rPr>
          <w:rFonts w:ascii="Times New Roman" w:eastAsiaTheme="minorHAnsi" w:hAnsi="Times New Roman" w:cs="Times New Roman"/>
          <w:sz w:val="19"/>
          <w:szCs w:val="19"/>
          <w:lang w:val="en-IN" w:eastAsia="en-US"/>
        </w:rPr>
        <w:t xml:space="preserve"> adp2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SqlDataAdapter</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emailid from user_login where id='"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Convert</w:t>
      </w:r>
      <w:r w:rsidRPr="00FE3397">
        <w:rPr>
          <w:rFonts w:ascii="Times New Roman" w:eastAsiaTheme="minorHAnsi" w:hAnsi="Times New Roman" w:cs="Times New Roman"/>
          <w:sz w:val="19"/>
          <w:szCs w:val="19"/>
          <w:lang w:val="en-IN" w:eastAsia="en-US"/>
        </w:rPr>
        <w:t>.ToInt32( Session[</w:t>
      </w:r>
      <w:r w:rsidRPr="00FE3397">
        <w:rPr>
          <w:rFonts w:ascii="Times New Roman" w:eastAsiaTheme="minorHAnsi" w:hAnsi="Times New Roman" w:cs="Times New Roman"/>
          <w:color w:val="A31515"/>
          <w:sz w:val="19"/>
          <w:szCs w:val="19"/>
          <w:lang w:val="en-IN" w:eastAsia="en-US"/>
        </w:rPr>
        <w:t>"id"</w:t>
      </w:r>
      <w:r w:rsidRPr="00FE3397">
        <w:rPr>
          <w:rFonts w:ascii="Times New Roman" w:eastAsiaTheme="minorHAnsi" w:hAnsi="Times New Roman" w:cs="Times New Roman"/>
          <w:sz w:val="19"/>
          <w:szCs w:val="19"/>
          <w:lang w:val="en-IN" w:eastAsia="en-US"/>
        </w:rPr>
        <w:t xml:space="preserve">]) + </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SqlDataReader</w:t>
      </w:r>
      <w:r w:rsidRPr="00FE3397">
        <w:rPr>
          <w:rFonts w:ascii="Times New Roman" w:eastAsiaTheme="minorHAnsi" w:hAnsi="Times New Roman" w:cs="Times New Roman"/>
          <w:sz w:val="19"/>
          <w:szCs w:val="19"/>
          <w:lang w:val="en-IN" w:eastAsia="en-US"/>
        </w:rPr>
        <w:t xml:space="preserve"> dr2;</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dr2 = adp2.SelectCommand.ExecuteReader();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(dr2.Read())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l = dr2[0].ToString(); }  dr2.Dispose();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 xml:space="preserve"> cmd1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"select username from contact_info where p_id='"</w:t>
      </w:r>
      <w:r w:rsidRPr="00FE3397">
        <w:rPr>
          <w:rFonts w:ascii="Times New Roman" w:eastAsiaTheme="minorHAnsi" w:hAnsi="Times New Roman" w:cs="Times New Roman"/>
          <w:sz w:val="19"/>
          <w:szCs w:val="19"/>
          <w:lang w:val="en-IN" w:eastAsia="en-US"/>
        </w:rPr>
        <w:t xml:space="preserve"> + </w:t>
      </w:r>
      <w:r w:rsidRPr="00FE3397">
        <w:rPr>
          <w:rFonts w:ascii="Times New Roman" w:eastAsiaTheme="minorHAnsi" w:hAnsi="Times New Roman" w:cs="Times New Roman"/>
          <w:color w:val="2B91AF"/>
          <w:sz w:val="19"/>
          <w:szCs w:val="19"/>
          <w:lang w:val="en-IN" w:eastAsia="en-US"/>
        </w:rPr>
        <w:t>Convert</w:t>
      </w:r>
      <w:r w:rsidRPr="00FE3397">
        <w:rPr>
          <w:rFonts w:ascii="Times New Roman" w:eastAsiaTheme="minorHAnsi" w:hAnsi="Times New Roman" w:cs="Times New Roman"/>
          <w:sz w:val="19"/>
          <w:szCs w:val="19"/>
          <w:lang w:val="en-IN" w:eastAsia="en-US"/>
        </w:rPr>
        <w:t>.ToString(Session[</w:t>
      </w:r>
      <w:r w:rsidRPr="00FE3397">
        <w:rPr>
          <w:rFonts w:ascii="Times New Roman" w:eastAsiaTheme="minorHAnsi" w:hAnsi="Times New Roman" w:cs="Times New Roman"/>
          <w:color w:val="A31515"/>
          <w:sz w:val="19"/>
          <w:szCs w:val="19"/>
          <w:lang w:val="en-IN" w:eastAsia="en-US"/>
        </w:rPr>
        <w:t>"id"</w:t>
      </w:r>
      <w:r w:rsidRPr="00FE3397">
        <w:rPr>
          <w:rFonts w:ascii="Times New Roman" w:eastAsiaTheme="minorHAnsi" w:hAnsi="Times New Roman" w:cs="Times New Roman"/>
          <w:sz w:val="19"/>
          <w:szCs w:val="19"/>
          <w:lang w:val="en-IN" w:eastAsia="en-US"/>
        </w:rPr>
        <w:t xml:space="preserve">]) + </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dr1 = cmd1.ExecuteReader();</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if</w:t>
      </w:r>
      <w:r w:rsidRPr="00FE3397">
        <w:rPr>
          <w:rFonts w:ascii="Times New Roman" w:eastAsiaTheme="minorHAnsi" w:hAnsi="Times New Roman" w:cs="Times New Roman"/>
          <w:sz w:val="19"/>
          <w:szCs w:val="19"/>
          <w:lang w:val="en-IN" w:eastAsia="en-US"/>
        </w:rPr>
        <w:t xml:space="preserve"> (dr1.Read())</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   username = dr1[</w:t>
      </w:r>
      <w:r w:rsidRPr="00FE3397">
        <w:rPr>
          <w:rFonts w:ascii="Times New Roman" w:eastAsiaTheme="minorHAnsi" w:hAnsi="Times New Roman" w:cs="Times New Roman"/>
          <w:color w:val="A31515"/>
          <w:sz w:val="19"/>
          <w:szCs w:val="19"/>
          <w:lang w:val="en-IN" w:eastAsia="en-US"/>
        </w:rPr>
        <w:t>"username"</w:t>
      </w:r>
      <w:r w:rsidRPr="00FE3397">
        <w:rPr>
          <w:rFonts w:ascii="Times New Roman" w:eastAsiaTheme="minorHAnsi" w:hAnsi="Times New Roman" w:cs="Times New Roman"/>
          <w:sz w:val="19"/>
          <w:szCs w:val="19"/>
          <w:lang w:val="en-IN" w:eastAsia="en-US"/>
        </w:rPr>
        <w:t>].ToString();</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GridViewRow</w:t>
      </w:r>
      <w:r w:rsidRPr="00FE3397">
        <w:rPr>
          <w:rFonts w:ascii="Times New Roman" w:eastAsiaTheme="minorHAnsi" w:hAnsi="Times New Roman" w:cs="Times New Roman"/>
          <w:sz w:val="19"/>
          <w:szCs w:val="19"/>
          <w:lang w:val="en-IN" w:eastAsia="en-US"/>
        </w:rPr>
        <w:t xml:space="preserve"> rows = GridView1.Rows[e.RowIndex];</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 xml:space="preserve"> j = ((</w:t>
      </w:r>
      <w:r w:rsidRPr="00FE3397">
        <w:rPr>
          <w:rFonts w:ascii="Times New Roman" w:eastAsiaTheme="minorHAnsi" w:hAnsi="Times New Roman" w:cs="Times New Roman"/>
          <w:color w:val="2B91AF"/>
          <w:sz w:val="19"/>
          <w:szCs w:val="19"/>
          <w:lang w:val="en-IN" w:eastAsia="en-US"/>
        </w:rPr>
        <w:t>Label</w:t>
      </w:r>
      <w:r w:rsidRPr="00FE3397">
        <w:rPr>
          <w:rFonts w:ascii="Times New Roman" w:eastAsiaTheme="minorHAnsi" w:hAnsi="Times New Roman" w:cs="Times New Roman"/>
          <w:sz w:val="19"/>
          <w:szCs w:val="19"/>
          <w:lang w:val="en-IN" w:eastAsia="en-US"/>
        </w:rPr>
        <w:t>)rows.FindControl(</w:t>
      </w:r>
      <w:r w:rsidRPr="00FE3397">
        <w:rPr>
          <w:rFonts w:ascii="Times New Roman" w:eastAsiaTheme="minorHAnsi" w:hAnsi="Times New Roman" w:cs="Times New Roman"/>
          <w:color w:val="A31515"/>
          <w:sz w:val="19"/>
          <w:szCs w:val="19"/>
          <w:lang w:val="en-IN" w:eastAsia="en-US"/>
        </w:rPr>
        <w:t>"Label11"</w:t>
      </w:r>
      <w:r w:rsidRPr="00FE3397">
        <w:rPr>
          <w:rFonts w:ascii="Times New Roman" w:eastAsiaTheme="minorHAnsi" w:hAnsi="Times New Roman" w:cs="Times New Roman"/>
          <w:sz w:val="19"/>
          <w:szCs w:val="19"/>
          <w:lang w:val="en-IN" w:eastAsia="en-US"/>
        </w:rPr>
        <w:t>)).Text;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0000FF"/>
          <w:sz w:val="19"/>
          <w:szCs w:val="19"/>
          <w:lang w:val="en-IN" w:eastAsia="en-US"/>
        </w:rPr>
        <w:t>string</w:t>
      </w:r>
      <w:r w:rsidRPr="00FE3397">
        <w:rPr>
          <w:rFonts w:ascii="Times New Roman" w:eastAsiaTheme="minorHAnsi" w:hAnsi="Times New Roman" w:cs="Times New Roman"/>
          <w:sz w:val="19"/>
          <w:szCs w:val="19"/>
          <w:lang w:val="en-IN" w:eastAsia="en-US"/>
        </w:rPr>
        <w:t xml:space="preserve"> g = ((</w:t>
      </w:r>
      <w:r w:rsidRPr="00FE3397">
        <w:rPr>
          <w:rFonts w:ascii="Times New Roman" w:eastAsiaTheme="minorHAnsi" w:hAnsi="Times New Roman" w:cs="Times New Roman"/>
          <w:color w:val="2B91AF"/>
          <w:sz w:val="19"/>
          <w:szCs w:val="19"/>
          <w:lang w:val="en-IN" w:eastAsia="en-US"/>
        </w:rPr>
        <w:t>LinkButton</w:t>
      </w:r>
      <w:r w:rsidRPr="00FE3397">
        <w:rPr>
          <w:rFonts w:ascii="Times New Roman" w:eastAsiaTheme="minorHAnsi" w:hAnsi="Times New Roman" w:cs="Times New Roman"/>
          <w:sz w:val="19"/>
          <w:szCs w:val="19"/>
          <w:lang w:val="en-IN" w:eastAsia="en-US"/>
        </w:rPr>
        <w:t>)rows.FindControl(</w:t>
      </w:r>
      <w:r w:rsidRPr="00FE3397">
        <w:rPr>
          <w:rFonts w:ascii="Times New Roman" w:eastAsiaTheme="minorHAnsi" w:hAnsi="Times New Roman" w:cs="Times New Roman"/>
          <w:color w:val="A31515"/>
          <w:sz w:val="19"/>
          <w:szCs w:val="19"/>
          <w:lang w:val="en-IN" w:eastAsia="en-US"/>
        </w:rPr>
        <w:t>"LinkButton1"</w:t>
      </w:r>
      <w:r w:rsidRPr="00FE3397">
        <w:rPr>
          <w:rFonts w:ascii="Times New Roman" w:eastAsiaTheme="minorHAnsi" w:hAnsi="Times New Roman" w:cs="Times New Roman"/>
          <w:sz w:val="19"/>
          <w:szCs w:val="19"/>
          <w:lang w:val="en-IN" w:eastAsia="en-US"/>
        </w:rPr>
        <w:t>)).Text;</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 xml:space="preserve"> cmd2 = </w:t>
      </w:r>
      <w:r w:rsidRPr="00FE3397">
        <w:rPr>
          <w:rFonts w:ascii="Times New Roman" w:eastAsiaTheme="minorHAnsi" w:hAnsi="Times New Roman" w:cs="Times New Roman"/>
          <w:color w:val="0000FF"/>
          <w:sz w:val="19"/>
          <w:szCs w:val="19"/>
          <w:lang w:val="en-IN" w:eastAsia="en-US"/>
        </w:rPr>
        <w:t>new</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SqlCommand</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A31515"/>
          <w:sz w:val="19"/>
          <w:szCs w:val="19"/>
          <w:lang w:val="en-IN" w:eastAsia="en-US"/>
        </w:rPr>
        <w:t>"insert into apply_details(userid,username, jobid,job_title,date,emailed) values('"</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2B91AF"/>
          <w:sz w:val="19"/>
          <w:szCs w:val="19"/>
          <w:lang w:val="en-IN" w:eastAsia="en-US"/>
        </w:rPr>
        <w:t xml:space="preserve"> Convert</w:t>
      </w:r>
      <w:r w:rsidRPr="00FE3397">
        <w:rPr>
          <w:rFonts w:ascii="Times New Roman" w:eastAsiaTheme="minorHAnsi" w:hAnsi="Times New Roman" w:cs="Times New Roman"/>
          <w:sz w:val="19"/>
          <w:szCs w:val="19"/>
          <w:lang w:val="en-IN" w:eastAsia="en-US"/>
        </w:rPr>
        <w:t>.ToInt32(Session[</w:t>
      </w:r>
      <w:r w:rsidRPr="00FE3397">
        <w:rPr>
          <w:rFonts w:ascii="Times New Roman" w:eastAsiaTheme="minorHAnsi" w:hAnsi="Times New Roman" w:cs="Times New Roman"/>
          <w:color w:val="A31515"/>
          <w:sz w:val="19"/>
          <w:szCs w:val="19"/>
          <w:lang w:val="en-IN" w:eastAsia="en-US"/>
        </w:rPr>
        <w:t>"id"</w:t>
      </w:r>
      <w:r w:rsidRPr="00FE3397">
        <w:rPr>
          <w:rFonts w:ascii="Times New Roman" w:eastAsiaTheme="minorHAnsi" w:hAnsi="Times New Roman" w:cs="Times New Roman"/>
          <w:sz w:val="19"/>
          <w:szCs w:val="19"/>
          <w:lang w:val="en-IN" w:eastAsia="en-US"/>
        </w:rPr>
        <w:t xml:space="preserve">])+ </w:t>
      </w:r>
      <w:r w:rsidRPr="00FE3397">
        <w:rPr>
          <w:rFonts w:ascii="Times New Roman" w:eastAsiaTheme="minorHAnsi" w:hAnsi="Times New Roman" w:cs="Times New Roman"/>
          <w:color w:val="A31515"/>
          <w:sz w:val="19"/>
          <w:szCs w:val="19"/>
          <w:lang w:val="en-IN" w:eastAsia="en-US"/>
        </w:rPr>
        <w:t>"', '"</w:t>
      </w:r>
      <w:r w:rsidRPr="00FE3397">
        <w:rPr>
          <w:rFonts w:ascii="Times New Roman" w:eastAsiaTheme="minorHAnsi" w:hAnsi="Times New Roman" w:cs="Times New Roman"/>
          <w:sz w:val="19"/>
          <w:szCs w:val="19"/>
          <w:lang w:val="en-IN" w:eastAsia="en-US"/>
        </w:rPr>
        <w:t xml:space="preserve"> +username+</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2B91AF"/>
          <w:sz w:val="19"/>
          <w:szCs w:val="19"/>
          <w:lang w:val="en-IN" w:eastAsia="en-US"/>
        </w:rPr>
        <w:t>Convert</w:t>
      </w:r>
      <w:r w:rsidRPr="00FE3397">
        <w:rPr>
          <w:rFonts w:ascii="Times New Roman" w:eastAsiaTheme="minorHAnsi" w:hAnsi="Times New Roman" w:cs="Times New Roman"/>
          <w:sz w:val="19"/>
          <w:szCs w:val="19"/>
          <w:lang w:val="en-IN" w:eastAsia="en-US"/>
        </w:rPr>
        <w:t>.ToInt32( j)+</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 xml:space="preserve">+g+ </w:t>
      </w:r>
      <w:r w:rsidRPr="00FE3397">
        <w:rPr>
          <w:rFonts w:ascii="Times New Roman" w:eastAsiaTheme="minorHAnsi" w:hAnsi="Times New Roman" w:cs="Times New Roman"/>
          <w:color w:val="A31515"/>
          <w:sz w:val="19"/>
          <w:szCs w:val="19"/>
          <w:lang w:val="en-IN" w:eastAsia="en-US"/>
        </w:rPr>
        <w:t>"', '"</w:t>
      </w:r>
      <w:r w:rsidRPr="00FE3397">
        <w:rPr>
          <w:rFonts w:ascii="Times New Roman" w:eastAsiaTheme="minorHAnsi" w:hAnsi="Times New Roman" w:cs="Times New Roman"/>
          <w:sz w:val="19"/>
          <w:szCs w:val="19"/>
          <w:lang w:val="en-IN" w:eastAsia="en-US"/>
        </w:rPr>
        <w:t>+</w:t>
      </w:r>
      <w:r w:rsidRPr="00FE3397">
        <w:rPr>
          <w:rFonts w:ascii="Times New Roman" w:eastAsiaTheme="minorHAnsi" w:hAnsi="Times New Roman" w:cs="Times New Roman"/>
          <w:color w:val="2B91AF"/>
          <w:sz w:val="19"/>
          <w:szCs w:val="19"/>
          <w:lang w:val="en-IN" w:eastAsia="en-US"/>
        </w:rPr>
        <w:t xml:space="preserve"> DateTime</w:t>
      </w:r>
      <w:r w:rsidRPr="00FE3397">
        <w:rPr>
          <w:rFonts w:ascii="Times New Roman" w:eastAsiaTheme="minorHAnsi" w:hAnsi="Times New Roman" w:cs="Times New Roman"/>
          <w:sz w:val="19"/>
          <w:szCs w:val="19"/>
          <w:lang w:val="en-IN" w:eastAsia="en-US"/>
        </w:rPr>
        <w:t xml:space="preserve">.Now+ </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 xml:space="preserve">+l+ </w:t>
      </w:r>
      <w:r w:rsidRPr="00FE3397">
        <w:rPr>
          <w:rFonts w:ascii="Times New Roman" w:eastAsiaTheme="minorHAnsi" w:hAnsi="Times New Roman" w:cs="Times New Roman"/>
          <w:color w:val="A31515"/>
          <w:sz w:val="19"/>
          <w:szCs w:val="19"/>
          <w:lang w:val="en-IN" w:eastAsia="en-US"/>
        </w:rPr>
        <w:t>"'”</w:t>
      </w:r>
      <w:r w:rsidRPr="00FE3397">
        <w:rPr>
          <w:rFonts w:ascii="Times New Roman" w:eastAsiaTheme="minorHAnsi" w:hAnsi="Times New Roman" w:cs="Times New Roman"/>
          <w:sz w:val="19"/>
          <w:szCs w:val="19"/>
          <w:lang w:val="en-IN" w:eastAsia="en-US"/>
        </w:rPr>
        <w:t>, conn);</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dr1.Dispose();</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cmd2.ExecuteNonQuery();</w:t>
      </w:r>
    </w:p>
    <w:p w:rsidR="00020AC5" w:rsidRPr="00FE3397" w:rsidRDefault="00020AC5" w:rsidP="00020AC5">
      <w:pPr>
        <w:suppressAutoHyphens w:val="0"/>
        <w:autoSpaceDE w:val="0"/>
        <w:autoSpaceDN w:val="0"/>
        <w:adjustRightInd w:val="0"/>
        <w:spacing w:after="0" w:line="240" w:lineRule="auto"/>
        <w:rPr>
          <w:rFonts w:ascii="Times New Roman" w:eastAsiaTheme="minorHAnsi" w:hAnsi="Times New Roman" w:cs="Times New Roman"/>
          <w:sz w:val="19"/>
          <w:szCs w:val="19"/>
          <w:lang w:val="en-IN" w:eastAsia="en-US"/>
        </w:rPr>
      </w:pPr>
      <w:r w:rsidRPr="00FE3397">
        <w:rPr>
          <w:rFonts w:ascii="Times New Roman" w:eastAsiaTheme="minorHAnsi" w:hAnsi="Times New Roman" w:cs="Times New Roman"/>
          <w:sz w:val="19"/>
          <w:szCs w:val="19"/>
          <w:lang w:val="en-IN" w:eastAsia="en-US"/>
        </w:rPr>
        <w:t xml:space="preserve">            conn.Close();     }}}</w:t>
      </w:r>
    </w:p>
    <w:p w:rsidR="00FE3397" w:rsidRDefault="00FE3397" w:rsidP="007D765F">
      <w:pPr>
        <w:spacing w:after="280" w:line="360" w:lineRule="auto"/>
        <w:jc w:val="both"/>
        <w:rPr>
          <w:rFonts w:ascii="Times New Roman" w:eastAsia="SimSun" w:hAnsi="Times New Roman" w:cs="Times New Roman"/>
          <w:caps/>
          <w:sz w:val="28"/>
          <w:szCs w:val="28"/>
        </w:rPr>
      </w:pPr>
    </w:p>
    <w:p w:rsidR="007D765F" w:rsidRPr="00FE3397" w:rsidRDefault="007D765F" w:rsidP="007D765F">
      <w:pPr>
        <w:spacing w:after="280" w:line="360" w:lineRule="auto"/>
        <w:jc w:val="both"/>
        <w:rPr>
          <w:rFonts w:ascii="Times New Roman" w:eastAsia="SimSun" w:hAnsi="Times New Roman" w:cs="Times New Roman"/>
          <w:caps/>
          <w:sz w:val="24"/>
          <w:szCs w:val="28"/>
        </w:rPr>
      </w:pPr>
    </w:p>
    <w:p w:rsidR="00020AC5" w:rsidRPr="00FE3397" w:rsidRDefault="001A1845" w:rsidP="00020AC5">
      <w:pPr>
        <w:pStyle w:val="Style2"/>
        <w:rPr>
          <w:rFonts w:ascii="Times New Roman" w:eastAsia="SimSun" w:hAnsi="Times New Roman" w:cs="Times New Roman"/>
          <w:szCs w:val="32"/>
        </w:rPr>
      </w:pPr>
      <w:r>
        <w:rPr>
          <w:rFonts w:ascii="Times New Roman" w:eastAsia="SimSun" w:hAnsi="Times New Roman" w:cs="Times New Roman"/>
          <w:szCs w:val="32"/>
        </w:rPr>
        <w:lastRenderedPageBreak/>
        <w:t>Chapter 6</w:t>
      </w:r>
    </w:p>
    <w:p w:rsidR="00020AC5" w:rsidRPr="00FE3397" w:rsidRDefault="00020AC5" w:rsidP="00020AC5">
      <w:pPr>
        <w:pStyle w:val="Style2"/>
        <w:rPr>
          <w:rFonts w:ascii="Times New Roman" w:eastAsia="SimSun" w:hAnsi="Times New Roman" w:cs="Times New Roman"/>
          <w:szCs w:val="32"/>
        </w:rPr>
      </w:pPr>
      <w:r w:rsidRPr="00FE3397">
        <w:rPr>
          <w:rFonts w:ascii="Times New Roman" w:eastAsia="SimSun" w:hAnsi="Times New Roman" w:cs="Times New Roman"/>
          <w:szCs w:val="32"/>
        </w:rPr>
        <w:t>CONCLUSION</w:t>
      </w:r>
    </w:p>
    <w:p w:rsidR="00020AC5" w:rsidRPr="00FE3397" w:rsidRDefault="00020AC5" w:rsidP="00020AC5">
      <w:pPr>
        <w:spacing w:after="280" w:line="360" w:lineRule="auto"/>
        <w:ind w:left="360" w:firstLine="360"/>
        <w:jc w:val="both"/>
        <w:rPr>
          <w:rFonts w:ascii="Times New Roman" w:eastAsia="Times New Roman" w:hAnsi="Times New Roman" w:cs="Times New Roman"/>
          <w:sz w:val="24"/>
          <w:szCs w:val="28"/>
        </w:rPr>
      </w:pPr>
      <w:r w:rsidRPr="00FE3397">
        <w:rPr>
          <w:rFonts w:ascii="Times New Roman" w:eastAsia="SimSun" w:hAnsi="Times New Roman" w:cs="Times New Roman"/>
          <w:caps/>
          <w:sz w:val="24"/>
          <w:szCs w:val="28"/>
        </w:rPr>
        <w:t>T</w:t>
      </w:r>
      <w:r w:rsidRPr="00FE3397">
        <w:rPr>
          <w:rFonts w:ascii="Times New Roman" w:eastAsia="SimSun" w:hAnsi="Times New Roman" w:cs="Times New Roman"/>
          <w:sz w:val="24"/>
          <w:szCs w:val="28"/>
        </w:rPr>
        <w:t>he</w:t>
      </w:r>
      <w:r w:rsidRPr="00FE3397">
        <w:rPr>
          <w:rFonts w:ascii="Times New Roman" w:eastAsia="Times New Roman" w:hAnsi="Times New Roman" w:cs="Times New Roman"/>
          <w:sz w:val="24"/>
          <w:szCs w:val="28"/>
        </w:rPr>
        <w:t xml:space="preserve"> system has been developed for the given condition and is found working effectively. The developed system is flexible and changes can be made easily whenever required. Using the facilities and functionalities of .Net, the software has been developed in a neat and simple manner, thereby reducing the operator’s work. </w:t>
      </w:r>
    </w:p>
    <w:p w:rsidR="00020AC5" w:rsidRPr="00FE3397" w:rsidRDefault="00020AC5" w:rsidP="00020AC5">
      <w:pPr>
        <w:spacing w:after="280" w:line="360" w:lineRule="auto"/>
        <w:ind w:left="360" w:firstLine="360"/>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The speed and accuracy are maintained in proper way. The user-friendly nature of this software developed in .Net framework is very easy to work with both the higher management as well as other users with little knowledge of computer. The results obtained were fully satisfactory from the user point of view.</w:t>
      </w:r>
    </w:p>
    <w:p w:rsidR="00020AC5" w:rsidRPr="00FE3397" w:rsidRDefault="00020AC5" w:rsidP="00020AC5">
      <w:pPr>
        <w:spacing w:after="280" w:line="360" w:lineRule="auto"/>
        <w:ind w:left="360" w:firstLine="360"/>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The system has been verified with valid as well as invalid data in each manner. The system is run with an insight into the necessary modifications that may be required in the future. Hence, the system can be maintained successfully.</w:t>
      </w:r>
    </w:p>
    <w:p w:rsidR="00020AC5" w:rsidRPr="00FE3397" w:rsidRDefault="00020AC5" w:rsidP="00020AC5">
      <w:pPr>
        <w:suppressAutoHyphens w:val="0"/>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br w:type="page"/>
      </w:r>
    </w:p>
    <w:p w:rsidR="00020AC5" w:rsidRPr="00FE3397" w:rsidRDefault="001A1845" w:rsidP="00020AC5">
      <w:pPr>
        <w:pStyle w:val="Style2"/>
        <w:rPr>
          <w:rFonts w:ascii="Times New Roman" w:eastAsia="Times New Roman" w:hAnsi="Times New Roman" w:cs="Times New Roman"/>
          <w:szCs w:val="32"/>
        </w:rPr>
      </w:pPr>
      <w:r>
        <w:rPr>
          <w:rFonts w:ascii="Times New Roman" w:eastAsia="Times New Roman" w:hAnsi="Times New Roman" w:cs="Times New Roman"/>
          <w:szCs w:val="32"/>
        </w:rPr>
        <w:lastRenderedPageBreak/>
        <w:t>Chapter 7</w:t>
      </w:r>
    </w:p>
    <w:p w:rsidR="00020AC5" w:rsidRPr="00FE3397" w:rsidRDefault="00020AC5" w:rsidP="00020AC5">
      <w:pPr>
        <w:pStyle w:val="Style2"/>
        <w:rPr>
          <w:rFonts w:ascii="Times New Roman" w:eastAsia="Times New Roman" w:hAnsi="Times New Roman" w:cs="Times New Roman"/>
          <w:szCs w:val="32"/>
        </w:rPr>
      </w:pPr>
      <w:r w:rsidRPr="00FE3397">
        <w:rPr>
          <w:rFonts w:ascii="Times New Roman" w:eastAsia="Times New Roman" w:hAnsi="Times New Roman" w:cs="Times New Roman"/>
          <w:szCs w:val="32"/>
        </w:rPr>
        <w:t>Future Scope</w:t>
      </w:r>
    </w:p>
    <w:p w:rsidR="00020AC5" w:rsidRPr="00FE3397" w:rsidRDefault="00020AC5" w:rsidP="00020AC5">
      <w:pPr>
        <w:spacing w:after="280" w:line="360" w:lineRule="auto"/>
        <w:ind w:left="360" w:firstLine="360"/>
        <w:jc w:val="both"/>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t xml:space="preserve">The current project has been developed in limited time period of six weeks. In those six weeks, we have learned a new technology as well as implemented it. Therefore, the actual time for the development of the project was very limited. Despite of limited time the project has been developed in such a way that it can be easily expanded. For example, the Data-Tier of this project contains some stored procedures, which are not implemented in the project; these stored procedures are general in nature and can prove their importance by saving hard work during expansion of the project. Similarly, there are many methods in the Application-Tier that are not utilized in the project these methods can also prove handy during the expansion. </w:t>
      </w:r>
    </w:p>
    <w:p w:rsidR="00020AC5" w:rsidRPr="00FE3397" w:rsidRDefault="00020AC5" w:rsidP="00020AC5">
      <w:pPr>
        <w:suppressAutoHyphens w:val="0"/>
        <w:rPr>
          <w:rFonts w:ascii="Times New Roman" w:eastAsia="Times New Roman" w:hAnsi="Times New Roman" w:cs="Times New Roman"/>
          <w:sz w:val="24"/>
          <w:szCs w:val="28"/>
        </w:rPr>
      </w:pPr>
      <w:r w:rsidRPr="00FE3397">
        <w:rPr>
          <w:rFonts w:ascii="Times New Roman" w:eastAsia="Times New Roman" w:hAnsi="Times New Roman" w:cs="Times New Roman"/>
          <w:sz w:val="24"/>
          <w:szCs w:val="28"/>
        </w:rPr>
        <w:br w:type="page"/>
      </w:r>
    </w:p>
    <w:p w:rsidR="00020AC5" w:rsidRPr="00FE3397" w:rsidRDefault="00020AC5" w:rsidP="00020AC5">
      <w:pPr>
        <w:spacing w:after="280" w:line="360" w:lineRule="auto"/>
        <w:ind w:left="360" w:firstLine="360"/>
        <w:jc w:val="both"/>
        <w:rPr>
          <w:rFonts w:ascii="Times New Roman" w:eastAsia="Times New Roman" w:hAnsi="Times New Roman" w:cs="Times New Roman"/>
          <w:sz w:val="24"/>
          <w:szCs w:val="28"/>
        </w:rPr>
      </w:pPr>
    </w:p>
    <w:p w:rsidR="00020AC5" w:rsidRPr="00FE3397" w:rsidRDefault="001A1845" w:rsidP="00020AC5">
      <w:pPr>
        <w:pStyle w:val="Style2"/>
        <w:rPr>
          <w:rFonts w:ascii="Times New Roman" w:eastAsia="Times New Roman" w:hAnsi="Times New Roman" w:cs="Times New Roman"/>
          <w:szCs w:val="32"/>
        </w:rPr>
      </w:pPr>
      <w:r>
        <w:rPr>
          <w:rFonts w:ascii="Times New Roman" w:eastAsia="Times New Roman" w:hAnsi="Times New Roman" w:cs="Times New Roman"/>
          <w:szCs w:val="32"/>
        </w:rPr>
        <w:t>Chapter 8</w:t>
      </w:r>
    </w:p>
    <w:p w:rsidR="00020AC5" w:rsidRPr="00FE3397" w:rsidRDefault="00020AC5" w:rsidP="00020AC5">
      <w:pPr>
        <w:pStyle w:val="Style2"/>
        <w:rPr>
          <w:rFonts w:ascii="Times New Roman" w:eastAsia="Times New Roman" w:hAnsi="Times New Roman" w:cs="Times New Roman"/>
          <w:szCs w:val="32"/>
        </w:rPr>
      </w:pPr>
      <w:r w:rsidRPr="00FE3397">
        <w:rPr>
          <w:rFonts w:ascii="Times New Roman" w:eastAsia="Times New Roman" w:hAnsi="Times New Roman" w:cs="Times New Roman"/>
          <w:szCs w:val="32"/>
        </w:rPr>
        <w:t>BIBLIOGRAPHY</w:t>
      </w:r>
    </w:p>
    <w:p w:rsidR="00020AC5" w:rsidRPr="00FE3397" w:rsidRDefault="00020AC5" w:rsidP="00020AC5">
      <w:pPr>
        <w:spacing w:after="0" w:line="360" w:lineRule="auto"/>
        <w:ind w:left="446"/>
        <w:rPr>
          <w:rFonts w:ascii="Times New Roman" w:eastAsia="Times New Roman" w:hAnsi="Times New Roman" w:cs="Times New Roman"/>
          <w:b/>
          <w:caps/>
          <w:sz w:val="28"/>
          <w:szCs w:val="28"/>
        </w:rPr>
      </w:pPr>
      <w:r w:rsidRPr="00FE3397">
        <w:rPr>
          <w:rFonts w:ascii="Times New Roman" w:eastAsia="Times New Roman" w:hAnsi="Times New Roman" w:cs="Times New Roman"/>
          <w:b/>
          <w:caps/>
          <w:sz w:val="28"/>
          <w:szCs w:val="28"/>
        </w:rPr>
        <w:t>CatalogueS</w:t>
      </w:r>
    </w:p>
    <w:p w:rsidR="00020AC5" w:rsidRPr="00FE3397" w:rsidRDefault="00020AC5" w:rsidP="00020AC5">
      <w:pPr>
        <w:spacing w:after="0" w:line="360" w:lineRule="auto"/>
        <w:ind w:left="446"/>
        <w:rPr>
          <w:rFonts w:ascii="Times New Roman" w:eastAsia="Times New Roman" w:hAnsi="Times New Roman" w:cs="Times New Roman"/>
          <w:sz w:val="24"/>
          <w:szCs w:val="24"/>
        </w:rPr>
      </w:pPr>
      <w:r w:rsidRPr="00FE3397">
        <w:rPr>
          <w:rFonts w:ascii="Times New Roman" w:eastAsia="Times New Roman" w:hAnsi="Times New Roman" w:cs="Times New Roman"/>
          <w:sz w:val="24"/>
          <w:szCs w:val="24"/>
        </w:rPr>
        <w:t>Training sessions conducted by company itself.</w:t>
      </w:r>
    </w:p>
    <w:p w:rsidR="00020AC5" w:rsidRPr="00FE3397" w:rsidRDefault="00020AC5" w:rsidP="00020AC5">
      <w:pPr>
        <w:spacing w:after="280" w:line="360" w:lineRule="auto"/>
        <w:ind w:left="450"/>
        <w:rPr>
          <w:rFonts w:ascii="Times New Roman" w:eastAsia="Times New Roman" w:hAnsi="Times New Roman" w:cs="Times New Roman"/>
          <w:b/>
          <w:sz w:val="28"/>
          <w:szCs w:val="28"/>
        </w:rPr>
      </w:pPr>
      <w:r w:rsidRPr="00FE3397">
        <w:rPr>
          <w:rFonts w:ascii="Times New Roman" w:eastAsia="Times New Roman" w:hAnsi="Times New Roman" w:cs="Times New Roman"/>
          <w:b/>
          <w:sz w:val="28"/>
          <w:szCs w:val="28"/>
        </w:rPr>
        <w:t>BOOKS</w:t>
      </w:r>
    </w:p>
    <w:p w:rsidR="00020AC5" w:rsidRPr="00FE3397" w:rsidRDefault="00020AC5" w:rsidP="00020AC5">
      <w:pPr>
        <w:spacing w:after="280" w:line="360" w:lineRule="auto"/>
        <w:ind w:left="450"/>
        <w:rPr>
          <w:rFonts w:ascii="Times New Roman" w:eastAsia="Times New Roman" w:hAnsi="Times New Roman" w:cs="Times New Roman"/>
          <w:sz w:val="24"/>
          <w:szCs w:val="24"/>
        </w:rPr>
      </w:pPr>
      <w:r w:rsidRPr="00FE3397">
        <w:rPr>
          <w:rFonts w:ascii="Times New Roman" w:eastAsia="Times New Roman" w:hAnsi="Times New Roman" w:cs="Times New Roman"/>
          <w:sz w:val="24"/>
          <w:szCs w:val="24"/>
        </w:rPr>
        <w:t>Database management system</w:t>
      </w:r>
      <w:r w:rsidRPr="00FE3397">
        <w:rPr>
          <w:rFonts w:ascii="Times New Roman" w:eastAsia="Times New Roman" w:hAnsi="Times New Roman" w:cs="Times New Roman"/>
          <w:sz w:val="24"/>
          <w:szCs w:val="24"/>
        </w:rPr>
        <w:tab/>
      </w:r>
      <w:r w:rsidRPr="00FE3397">
        <w:rPr>
          <w:rFonts w:ascii="Times New Roman" w:eastAsia="Times New Roman" w:hAnsi="Times New Roman" w:cs="Times New Roman"/>
          <w:sz w:val="24"/>
          <w:szCs w:val="24"/>
        </w:rPr>
        <w:tab/>
        <w:t xml:space="preserve"> Vipin C. Desai</w:t>
      </w:r>
    </w:p>
    <w:p w:rsidR="00020AC5" w:rsidRPr="00FE3397" w:rsidRDefault="00020AC5" w:rsidP="00020AC5">
      <w:pPr>
        <w:spacing w:after="280" w:line="360" w:lineRule="auto"/>
        <w:ind w:left="450"/>
        <w:rPr>
          <w:rFonts w:ascii="Times New Roman" w:eastAsia="Times New Roman" w:hAnsi="Times New Roman" w:cs="Times New Roman"/>
          <w:sz w:val="24"/>
          <w:szCs w:val="24"/>
        </w:rPr>
      </w:pPr>
      <w:r w:rsidRPr="00FE3397">
        <w:rPr>
          <w:rFonts w:ascii="Times New Roman" w:eastAsia="Times New Roman" w:hAnsi="Times New Roman" w:cs="Times New Roman"/>
          <w:sz w:val="24"/>
          <w:szCs w:val="24"/>
        </w:rPr>
        <w:t>System Analysis and Design</w:t>
      </w:r>
      <w:r w:rsidRPr="00FE3397">
        <w:rPr>
          <w:rFonts w:ascii="Times New Roman" w:eastAsia="Times New Roman" w:hAnsi="Times New Roman" w:cs="Times New Roman"/>
          <w:sz w:val="24"/>
          <w:szCs w:val="24"/>
        </w:rPr>
        <w:tab/>
      </w:r>
      <w:r w:rsidRPr="00FE3397">
        <w:rPr>
          <w:rFonts w:ascii="Times New Roman" w:eastAsia="Times New Roman" w:hAnsi="Times New Roman" w:cs="Times New Roman"/>
          <w:sz w:val="24"/>
          <w:szCs w:val="24"/>
        </w:rPr>
        <w:tab/>
        <w:t>Elias M. Awad</w:t>
      </w:r>
    </w:p>
    <w:p w:rsidR="00020AC5" w:rsidRPr="00FE3397" w:rsidRDefault="00020AC5" w:rsidP="00020AC5">
      <w:pPr>
        <w:spacing w:after="280" w:line="360" w:lineRule="auto"/>
        <w:ind w:left="450"/>
        <w:rPr>
          <w:rFonts w:ascii="Times New Roman" w:eastAsia="Times New Roman" w:hAnsi="Times New Roman" w:cs="Times New Roman"/>
          <w:sz w:val="24"/>
          <w:szCs w:val="24"/>
        </w:rPr>
      </w:pPr>
      <w:r w:rsidRPr="00FE3397">
        <w:rPr>
          <w:rFonts w:ascii="Times New Roman" w:eastAsia="Times New Roman" w:hAnsi="Times New Roman" w:cs="Times New Roman"/>
          <w:sz w:val="24"/>
          <w:szCs w:val="24"/>
        </w:rPr>
        <w:t xml:space="preserve">SQL Server                                         </w:t>
      </w:r>
      <w:r w:rsidRPr="00FE3397">
        <w:rPr>
          <w:rFonts w:ascii="Times New Roman" w:eastAsia="Times New Roman" w:hAnsi="Times New Roman" w:cs="Times New Roman"/>
          <w:sz w:val="24"/>
          <w:szCs w:val="24"/>
        </w:rPr>
        <w:tab/>
        <w:t>Microsoft Press</w:t>
      </w:r>
    </w:p>
    <w:p w:rsidR="00020AC5" w:rsidRPr="00FE3397" w:rsidRDefault="00020AC5" w:rsidP="00020AC5">
      <w:pPr>
        <w:spacing w:after="280" w:line="360" w:lineRule="auto"/>
        <w:ind w:left="450"/>
        <w:rPr>
          <w:rFonts w:ascii="Times New Roman" w:eastAsia="Times New Roman" w:hAnsi="Times New Roman" w:cs="Times New Roman"/>
          <w:sz w:val="24"/>
          <w:szCs w:val="24"/>
        </w:rPr>
      </w:pPr>
      <w:r w:rsidRPr="00FE3397">
        <w:rPr>
          <w:rFonts w:ascii="Times New Roman" w:eastAsia="Times New Roman" w:hAnsi="Times New Roman" w:cs="Times New Roman"/>
          <w:sz w:val="24"/>
          <w:szCs w:val="24"/>
        </w:rPr>
        <w:t xml:space="preserve">ASP.NET                                           </w:t>
      </w:r>
      <w:r w:rsidRPr="00FE3397">
        <w:rPr>
          <w:rFonts w:ascii="Times New Roman" w:eastAsia="Times New Roman" w:hAnsi="Times New Roman" w:cs="Times New Roman"/>
          <w:sz w:val="24"/>
          <w:szCs w:val="24"/>
        </w:rPr>
        <w:tab/>
        <w:t>Wrox publications</w:t>
      </w:r>
    </w:p>
    <w:p w:rsidR="00020AC5" w:rsidRPr="00FE3397" w:rsidRDefault="00020AC5" w:rsidP="00020AC5">
      <w:pPr>
        <w:spacing w:after="280" w:line="360" w:lineRule="auto"/>
        <w:ind w:left="450"/>
        <w:rPr>
          <w:rFonts w:ascii="Times New Roman" w:eastAsia="Times New Roman" w:hAnsi="Times New Roman" w:cs="Times New Roman"/>
          <w:sz w:val="24"/>
          <w:szCs w:val="24"/>
        </w:rPr>
      </w:pPr>
      <w:r w:rsidRPr="00FE3397">
        <w:rPr>
          <w:rFonts w:ascii="Times New Roman" w:eastAsia="Times New Roman" w:hAnsi="Times New Roman" w:cs="Times New Roman"/>
          <w:sz w:val="24"/>
          <w:szCs w:val="24"/>
        </w:rPr>
        <w:t xml:space="preserve">Javascript                                            </w:t>
      </w:r>
      <w:r w:rsidRPr="00FE3397">
        <w:rPr>
          <w:rFonts w:ascii="Times New Roman" w:eastAsia="Times New Roman" w:hAnsi="Times New Roman" w:cs="Times New Roman"/>
          <w:sz w:val="24"/>
          <w:szCs w:val="24"/>
        </w:rPr>
        <w:tab/>
        <w:t xml:space="preserve">Ivan Byross </w:t>
      </w:r>
    </w:p>
    <w:p w:rsidR="00020AC5" w:rsidRPr="00FE3397" w:rsidRDefault="00020AC5" w:rsidP="00020AC5">
      <w:pPr>
        <w:spacing w:after="280" w:line="360" w:lineRule="auto"/>
        <w:ind w:left="450"/>
        <w:jc w:val="both"/>
        <w:rPr>
          <w:rFonts w:ascii="Times New Roman" w:eastAsia="Times New Roman" w:hAnsi="Times New Roman" w:cs="Times New Roman"/>
          <w:b/>
          <w:bCs/>
          <w:sz w:val="28"/>
          <w:szCs w:val="28"/>
        </w:rPr>
      </w:pPr>
      <w:r w:rsidRPr="00FE3397">
        <w:rPr>
          <w:rFonts w:ascii="Times New Roman" w:eastAsia="Times New Roman" w:hAnsi="Times New Roman" w:cs="Times New Roman"/>
          <w:b/>
          <w:bCs/>
          <w:sz w:val="28"/>
          <w:szCs w:val="28"/>
        </w:rPr>
        <w:t>WEBSITES</w:t>
      </w:r>
    </w:p>
    <w:p w:rsidR="00020AC5" w:rsidRPr="00FE3397" w:rsidRDefault="007E08E1" w:rsidP="00020AC5">
      <w:pPr>
        <w:spacing w:line="360" w:lineRule="auto"/>
        <w:ind w:left="450"/>
        <w:rPr>
          <w:rFonts w:ascii="Times New Roman" w:eastAsia="Times New Roman" w:hAnsi="Times New Roman" w:cs="Times New Roman"/>
          <w:sz w:val="24"/>
          <w:szCs w:val="24"/>
        </w:rPr>
      </w:pPr>
      <w:hyperlink r:id="rId29" w:history="1">
        <w:r w:rsidR="00020AC5" w:rsidRPr="00FE3397">
          <w:rPr>
            <w:rStyle w:val="Hyperlink"/>
            <w:rFonts w:ascii="Times New Roman" w:eastAsia="Times New Roman" w:hAnsi="Times New Roman" w:cs="Times New Roman"/>
            <w:sz w:val="24"/>
            <w:szCs w:val="24"/>
          </w:rPr>
          <w:t>www.dotnetspider.com</w:t>
        </w:r>
      </w:hyperlink>
    </w:p>
    <w:p w:rsidR="00020AC5" w:rsidRPr="00FE3397" w:rsidRDefault="007E08E1" w:rsidP="00020AC5">
      <w:pPr>
        <w:spacing w:line="360" w:lineRule="auto"/>
        <w:ind w:left="450"/>
        <w:rPr>
          <w:rFonts w:ascii="Times New Roman" w:eastAsia="Times New Roman" w:hAnsi="Times New Roman" w:cs="Times New Roman"/>
          <w:sz w:val="24"/>
          <w:szCs w:val="24"/>
        </w:rPr>
      </w:pPr>
      <w:hyperlink r:id="rId30" w:history="1">
        <w:r w:rsidR="00020AC5" w:rsidRPr="00FE3397">
          <w:rPr>
            <w:rStyle w:val="Hyperlink"/>
            <w:rFonts w:ascii="Times New Roman" w:eastAsia="Times New Roman" w:hAnsi="Times New Roman" w:cs="Times New Roman"/>
            <w:sz w:val="24"/>
            <w:szCs w:val="24"/>
          </w:rPr>
          <w:t>www.gotdotnet.com</w:t>
        </w:r>
      </w:hyperlink>
    </w:p>
    <w:p w:rsidR="00020AC5" w:rsidRPr="00FE3397" w:rsidRDefault="007E08E1" w:rsidP="00020AC5">
      <w:pPr>
        <w:spacing w:line="360" w:lineRule="auto"/>
        <w:ind w:left="450"/>
        <w:rPr>
          <w:rFonts w:ascii="Times New Roman" w:eastAsia="Times New Roman" w:hAnsi="Times New Roman" w:cs="Times New Roman"/>
          <w:sz w:val="24"/>
          <w:szCs w:val="24"/>
        </w:rPr>
      </w:pPr>
      <w:hyperlink r:id="rId31" w:history="1">
        <w:r w:rsidR="00020AC5" w:rsidRPr="00FE3397">
          <w:rPr>
            <w:rStyle w:val="Hyperlink"/>
            <w:rFonts w:ascii="Times New Roman" w:eastAsia="Times New Roman" w:hAnsi="Times New Roman" w:cs="Times New Roman"/>
            <w:sz w:val="24"/>
            <w:szCs w:val="24"/>
          </w:rPr>
          <w:t>www.onlinetemplates.org</w:t>
        </w:r>
      </w:hyperlink>
    </w:p>
    <w:p w:rsidR="00020AC5" w:rsidRPr="00FE3397" w:rsidRDefault="007E08E1" w:rsidP="00020AC5">
      <w:pPr>
        <w:spacing w:line="360" w:lineRule="auto"/>
        <w:ind w:left="450"/>
        <w:rPr>
          <w:rFonts w:ascii="Times New Roman" w:eastAsia="Times New Roman" w:hAnsi="Times New Roman" w:cs="Times New Roman"/>
          <w:sz w:val="24"/>
          <w:szCs w:val="24"/>
        </w:rPr>
      </w:pPr>
      <w:hyperlink r:id="rId32" w:history="1">
        <w:r w:rsidR="00020AC5" w:rsidRPr="00FE3397">
          <w:rPr>
            <w:rStyle w:val="Hyperlink"/>
            <w:rFonts w:ascii="Times New Roman" w:eastAsia="Times New Roman" w:hAnsi="Times New Roman" w:cs="Times New Roman"/>
            <w:sz w:val="24"/>
            <w:szCs w:val="24"/>
          </w:rPr>
          <w:t>www.webopedia.com</w:t>
        </w:r>
      </w:hyperlink>
    </w:p>
    <w:p w:rsidR="00020AC5" w:rsidRPr="00FE3397" w:rsidRDefault="007E08E1" w:rsidP="00020AC5">
      <w:pPr>
        <w:spacing w:line="360" w:lineRule="auto"/>
        <w:ind w:left="450"/>
        <w:rPr>
          <w:rFonts w:ascii="Times New Roman" w:eastAsia="Times New Roman" w:hAnsi="Times New Roman" w:cs="Times New Roman"/>
          <w:sz w:val="24"/>
          <w:szCs w:val="24"/>
        </w:rPr>
      </w:pPr>
      <w:hyperlink r:id="rId33" w:history="1">
        <w:r w:rsidR="00020AC5" w:rsidRPr="00FE3397">
          <w:rPr>
            <w:rStyle w:val="Hyperlink"/>
            <w:rFonts w:ascii="Times New Roman" w:eastAsia="Times New Roman" w:hAnsi="Times New Roman" w:cs="Times New Roman"/>
            <w:sz w:val="24"/>
            <w:szCs w:val="24"/>
          </w:rPr>
          <w:t>www.msdn.microsoft.com</w:t>
        </w:r>
      </w:hyperlink>
    </w:p>
    <w:p w:rsidR="00020AC5" w:rsidRPr="00FE3397" w:rsidRDefault="00020AC5" w:rsidP="00020AC5">
      <w:pPr>
        <w:spacing w:line="360" w:lineRule="auto"/>
        <w:rPr>
          <w:rFonts w:ascii="Times New Roman" w:hAnsi="Times New Roman" w:cs="Times New Roman"/>
        </w:rPr>
      </w:pPr>
    </w:p>
    <w:p w:rsidR="002743F4" w:rsidRPr="00FE3397" w:rsidRDefault="002743F4" w:rsidP="00020AC5">
      <w:pPr>
        <w:rPr>
          <w:rFonts w:ascii="Times New Roman" w:hAnsi="Times New Roman" w:cs="Times New Roman"/>
        </w:rPr>
      </w:pPr>
    </w:p>
    <w:sectPr w:rsidR="002743F4" w:rsidRPr="00FE3397" w:rsidSect="00020AC5">
      <w:headerReference w:type="default" r:id="rId34"/>
      <w:footerReference w:type="default" r:id="rId35"/>
      <w:footnotePr>
        <w:pos w:val="beneathText"/>
      </w:footnotePr>
      <w:pgSz w:w="11909" w:h="16834" w:code="9"/>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5ECF" w:rsidRDefault="005A5ECF" w:rsidP="00020AC5">
      <w:pPr>
        <w:spacing w:after="0" w:line="240" w:lineRule="auto"/>
      </w:pPr>
      <w:r>
        <w:separator/>
      </w:r>
    </w:p>
  </w:endnote>
  <w:endnote w:type="continuationSeparator" w:id="1">
    <w:p w:rsidR="005A5ECF" w:rsidRDefault="005A5ECF" w:rsidP="00020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E28" w:rsidRPr="009E31E2" w:rsidRDefault="007E08E1" w:rsidP="00EA5799">
    <w:pPr>
      <w:pStyle w:val="Footer"/>
      <w:jc w:val="center"/>
      <w:rPr>
        <w:i/>
      </w:rPr>
    </w:pPr>
    <w:r>
      <w:rPr>
        <w:i/>
      </w:rPr>
    </w:r>
    <w:r>
      <w:rPr>
        <w:i/>
      </w:rPr>
      <w:pict>
        <v:group id="_x0000_s4097" style="width:32.95pt;height:17.45pt;mso-position-horizontal-relative:char;mso-position-vertical-relative:line" coordorigin="5351,739" coordsize="659,349">
          <v:shapetype id="_x0000_t202" coordsize="21600,21600" o:spt="202" path="m,l,21600r21600,l21600,xe">
            <v:stroke joinstyle="miter"/>
            <v:path gradientshapeok="t" o:connecttype="rect"/>
          </v:shapetype>
          <v:shape id="_x0000_s4098" type="#_x0000_t202" style="position:absolute;left:5351;top:800;width:659;height:288;v-text-anchor:middle" filled="f" stroked="f">
            <v:textbox style="mso-next-textbox:#_x0000_s4098" inset="0,0,0,0">
              <w:txbxContent>
                <w:p w:rsidR="00580E28" w:rsidRDefault="007E08E1" w:rsidP="00EA5799">
                  <w:pPr>
                    <w:jc w:val="center"/>
                    <w:rPr>
                      <w:i/>
                    </w:rPr>
                  </w:pPr>
                  <w:r w:rsidRPr="00EB1F7A">
                    <w:rPr>
                      <w:i/>
                    </w:rPr>
                    <w:fldChar w:fldCharType="begin"/>
                  </w:r>
                  <w:r w:rsidR="00580E28" w:rsidRPr="00EB1F7A">
                    <w:rPr>
                      <w:i/>
                    </w:rPr>
                    <w:instrText xml:space="preserve"> PAGE    \* MERGEFORMAT </w:instrText>
                  </w:r>
                  <w:r w:rsidRPr="00EB1F7A">
                    <w:rPr>
                      <w:i/>
                    </w:rPr>
                    <w:fldChar w:fldCharType="separate"/>
                  </w:r>
                  <w:r w:rsidR="00ED24E3" w:rsidRPr="00ED24E3">
                    <w:rPr>
                      <w:i/>
                      <w:noProof/>
                      <w:sz w:val="18"/>
                      <w:szCs w:val="18"/>
                    </w:rPr>
                    <w:t>1</w:t>
                  </w:r>
                  <w:r w:rsidRPr="00EB1F7A">
                    <w:rPr>
                      <w:i/>
                    </w:rPr>
                    <w:fldChar w:fldCharType="end"/>
                  </w:r>
                </w:p>
                <w:p w:rsidR="00580E28" w:rsidRPr="00EB1F7A" w:rsidRDefault="00580E28" w:rsidP="00EA5799">
                  <w:pPr>
                    <w:jc w:val="center"/>
                    <w:rPr>
                      <w:i/>
                    </w:rPr>
                  </w:pPr>
                </w:p>
                <w:p w:rsidR="00580E28" w:rsidRPr="00EB1F7A" w:rsidRDefault="00580E28" w:rsidP="00EA5799">
                  <w:pPr>
                    <w:jc w:val="center"/>
                    <w:rPr>
                      <w:i/>
                      <w:szCs w:val="18"/>
                    </w:rPr>
                  </w:pPr>
                </w:p>
              </w:txbxContent>
            </v:textbox>
          </v:shape>
          <v:group id="_x0000_s4099" style="position:absolute;left:5494;top:739;width:372;height:72" coordorigin="5486,739" coordsize="372,72">
            <v:oval id="_x0000_s4100" style="position:absolute;left:5486;top:739;width:72;height:72" fillcolor="#7ba0cd" stroked="f"/>
            <v:oval id="_x0000_s4101" style="position:absolute;left:5636;top:739;width:72;height:72" fillcolor="#7ba0cd" stroked="f"/>
            <v:oval id="_x0000_s4102" style="position:absolute;left:5786;top:739;width:72;height:72" fillcolor="#7ba0cd" stroked="f"/>
          </v:group>
          <w10:wrap type="none" anchorx="margin" anchory="page"/>
          <w10:anchorlock/>
        </v:group>
      </w:pict>
    </w:r>
  </w:p>
  <w:p w:rsidR="00580E28" w:rsidRDefault="00580E28">
    <w:pPr>
      <w:pStyle w:val="Footer"/>
    </w:pPr>
    <w:r w:rsidRPr="009E31E2">
      <w:t xml:space="preserve">University Roll No 90650307932                                                             </w:t>
    </w:r>
    <w:r>
      <w:t xml:space="preserve">  </w:t>
    </w:r>
    <w:r w:rsidRPr="009E31E2">
      <w:t xml:space="preserve"> SSSETC, Gurdaspur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5ECF" w:rsidRDefault="005A5ECF" w:rsidP="00020AC5">
      <w:pPr>
        <w:spacing w:after="0" w:line="240" w:lineRule="auto"/>
      </w:pPr>
      <w:r>
        <w:separator/>
      </w:r>
    </w:p>
  </w:footnote>
  <w:footnote w:type="continuationSeparator" w:id="1">
    <w:p w:rsidR="005A5ECF" w:rsidRDefault="005A5ECF" w:rsidP="00020A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E28" w:rsidRDefault="00580E28" w:rsidP="00EA5799">
    <w:pPr>
      <w:pStyle w:val="Header"/>
      <w:jc w:val="right"/>
    </w:pPr>
    <w:r>
      <w:tab/>
    </w:r>
    <w:r w:rsidRPr="009E31E2">
      <w:t>ASP .NET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singleLevel"/>
    <w:tmpl w:val="00000003"/>
    <w:name w:val="WW8Num3"/>
    <w:lvl w:ilvl="0">
      <w:start w:val="1"/>
      <w:numFmt w:val="decimal"/>
      <w:lvlText w:val="%1."/>
      <w:lvlJc w:val="left"/>
      <w:pPr>
        <w:tabs>
          <w:tab w:val="num" w:pos="432"/>
        </w:tabs>
        <w:ind w:left="432" w:hanging="72"/>
      </w:pPr>
    </w:lvl>
  </w:abstractNum>
  <w:abstractNum w:abstractNumId="3">
    <w:nsid w:val="00000005"/>
    <w:multiLevelType w:val="singleLevel"/>
    <w:tmpl w:val="00000005"/>
    <w:name w:val="WW8Num5"/>
    <w:lvl w:ilvl="0">
      <w:start w:val="1"/>
      <w:numFmt w:val="decimal"/>
      <w:lvlText w:val="%1)"/>
      <w:lvlJc w:val="left"/>
      <w:pPr>
        <w:tabs>
          <w:tab w:val="num" w:pos="1080"/>
        </w:tabs>
        <w:ind w:left="1080" w:hanging="360"/>
      </w:pPr>
    </w:lvl>
  </w:abstractNum>
  <w:abstractNum w:abstractNumId="4">
    <w:nsid w:val="00000006"/>
    <w:multiLevelType w:val="multilevel"/>
    <w:tmpl w:val="00000006"/>
    <w:name w:val="WW8Num6"/>
    <w:lvl w:ilvl="0">
      <w:start w:val="1"/>
      <w:numFmt w:val="bullet"/>
      <w:lvlText w:val=""/>
      <w:lvlJc w:val="left"/>
      <w:pPr>
        <w:tabs>
          <w:tab w:val="num" w:pos="720"/>
        </w:tabs>
        <w:ind w:left="720" w:hanging="360"/>
      </w:pPr>
      <w:rPr>
        <w:rFonts w:ascii="Wingdings" w:hAnsi="Wingdings"/>
        <w:sz w:val="20"/>
      </w:rPr>
    </w:lvl>
    <w:lvl w:ilvl="1">
      <w:start w:val="1"/>
      <w:numFmt w:val="decimal"/>
      <w:lvlText w:val="%2)"/>
      <w:lvlJc w:val="left"/>
      <w:pPr>
        <w:tabs>
          <w:tab w:val="num" w:pos="1440"/>
        </w:tabs>
        <w:ind w:left="1440" w:hanging="360"/>
      </w:pPr>
    </w:lvl>
    <w:lvl w:ilvl="2">
      <w:start w:val="1"/>
      <w:numFmt w:val="lowerRoman"/>
      <w:lvlText w:val="(%3)"/>
      <w:lvlJc w:val="left"/>
      <w:pPr>
        <w:tabs>
          <w:tab w:val="num" w:pos="2520"/>
        </w:tabs>
        <w:ind w:left="2520" w:hanging="720"/>
      </w:p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5">
    <w:nsid w:val="02D00754"/>
    <w:multiLevelType w:val="multilevel"/>
    <w:tmpl w:val="0409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5832755"/>
    <w:multiLevelType w:val="hybridMultilevel"/>
    <w:tmpl w:val="21BA4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1709BC"/>
    <w:multiLevelType w:val="multilevel"/>
    <w:tmpl w:val="EAA67B8E"/>
    <w:lvl w:ilvl="0">
      <w:start w:val="1"/>
      <w:numFmt w:val="decimal"/>
      <w:lvlText w:val="%1."/>
      <w:lvlJc w:val="left"/>
      <w:pPr>
        <w:ind w:left="360" w:hanging="360"/>
      </w:pPr>
    </w:lvl>
    <w:lvl w:ilvl="1">
      <w:start w:val="1"/>
      <w:numFmt w:val="decimal"/>
      <w:lvlText w:val="%1.%2."/>
      <w:lvlJc w:val="left"/>
      <w:pPr>
        <w:ind w:left="792" w:hanging="432"/>
      </w:pPr>
      <w:rPr>
        <w:b/>
        <w:sz w:val="28"/>
        <w:szCs w:val="28"/>
      </w:rPr>
    </w:lvl>
    <w:lvl w:ilvl="2">
      <w:start w:val="1"/>
      <w:numFmt w:val="decimal"/>
      <w:lvlText w:val="%1.%2.%3."/>
      <w:lvlJc w:val="left"/>
      <w:pPr>
        <w:ind w:left="1044" w:hanging="504"/>
      </w:pPr>
      <w:rPr>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006E0E"/>
    <w:multiLevelType w:val="multilevel"/>
    <w:tmpl w:val="B3FEA6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5BB6C80"/>
    <w:multiLevelType w:val="hybridMultilevel"/>
    <w:tmpl w:val="8CBA3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6D49BD"/>
    <w:multiLevelType w:val="multilevel"/>
    <w:tmpl w:val="B3FEA6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3AB126C"/>
    <w:multiLevelType w:val="hybridMultilevel"/>
    <w:tmpl w:val="E5BE625E"/>
    <w:lvl w:ilvl="0" w:tplc="3DBE1792">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7C15E91"/>
    <w:multiLevelType w:val="hybridMultilevel"/>
    <w:tmpl w:val="51440034"/>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333949F0"/>
    <w:multiLevelType w:val="hybridMultilevel"/>
    <w:tmpl w:val="6EECD4DC"/>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41D66ACE"/>
    <w:multiLevelType w:val="multilevel"/>
    <w:tmpl w:val="EAA67B8E"/>
    <w:lvl w:ilvl="0">
      <w:start w:val="1"/>
      <w:numFmt w:val="decimal"/>
      <w:lvlText w:val="%1."/>
      <w:lvlJc w:val="left"/>
      <w:pPr>
        <w:ind w:left="360" w:hanging="360"/>
      </w:pPr>
    </w:lvl>
    <w:lvl w:ilvl="1">
      <w:start w:val="1"/>
      <w:numFmt w:val="decimal"/>
      <w:lvlText w:val="%1.%2."/>
      <w:lvlJc w:val="left"/>
      <w:pPr>
        <w:ind w:left="792" w:hanging="432"/>
      </w:pPr>
      <w:rPr>
        <w:b/>
        <w:sz w:val="28"/>
        <w:szCs w:val="28"/>
      </w:rPr>
    </w:lvl>
    <w:lvl w:ilvl="2">
      <w:start w:val="1"/>
      <w:numFmt w:val="decimal"/>
      <w:lvlText w:val="%1.%2.%3."/>
      <w:lvlJc w:val="left"/>
      <w:pPr>
        <w:ind w:left="1044" w:hanging="504"/>
      </w:pPr>
      <w:rPr>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21553F4"/>
    <w:multiLevelType w:val="hybridMultilevel"/>
    <w:tmpl w:val="334AFE10"/>
    <w:lvl w:ilvl="0" w:tplc="04090001">
      <w:start w:val="1"/>
      <w:numFmt w:val="decimal"/>
      <w:lvlText w:val="%1)"/>
      <w:lvlJc w:val="left"/>
      <w:pPr>
        <w:tabs>
          <w:tab w:val="num" w:pos="720"/>
        </w:tabs>
        <w:ind w:left="720" w:hanging="360"/>
      </w:pPr>
    </w:lvl>
    <w:lvl w:ilvl="1" w:tplc="04090003">
      <w:start w:val="1"/>
      <w:numFmt w:val="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4B0847C4"/>
    <w:multiLevelType w:val="multilevel"/>
    <w:tmpl w:val="EAA67B8E"/>
    <w:lvl w:ilvl="0">
      <w:start w:val="1"/>
      <w:numFmt w:val="decimal"/>
      <w:lvlText w:val="%1."/>
      <w:lvlJc w:val="left"/>
      <w:pPr>
        <w:ind w:left="360" w:hanging="360"/>
      </w:pPr>
    </w:lvl>
    <w:lvl w:ilvl="1">
      <w:start w:val="1"/>
      <w:numFmt w:val="decimal"/>
      <w:lvlText w:val="%1.%2."/>
      <w:lvlJc w:val="left"/>
      <w:pPr>
        <w:ind w:left="792" w:hanging="432"/>
      </w:pPr>
      <w:rPr>
        <w:b/>
        <w:sz w:val="28"/>
        <w:szCs w:val="28"/>
      </w:rPr>
    </w:lvl>
    <w:lvl w:ilvl="2">
      <w:start w:val="1"/>
      <w:numFmt w:val="decimal"/>
      <w:lvlText w:val="%1.%2.%3."/>
      <w:lvlJc w:val="left"/>
      <w:pPr>
        <w:ind w:left="1044" w:hanging="504"/>
      </w:pPr>
      <w:rPr>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C825A45"/>
    <w:multiLevelType w:val="multilevel"/>
    <w:tmpl w:val="0409001F"/>
    <w:styleLink w:val="Style1"/>
    <w:lvl w:ilvl="0">
      <w:start w:val="1"/>
      <w:numFmt w:val="decimal"/>
      <w:lvlText w:val="%1."/>
      <w:lvlJc w:val="left"/>
      <w:pPr>
        <w:ind w:left="360" w:hanging="360"/>
      </w:pPr>
    </w:lvl>
    <w:lvl w:ilvl="1">
      <w:start w:val="1"/>
      <w:numFmt w:val="decimal"/>
      <w:lvlText w:val="%2"/>
      <w:lvlJc w:val="left"/>
      <w:pPr>
        <w:ind w:left="792" w:hanging="432"/>
      </w:pPr>
      <w:rPr>
        <w:rFonts w:ascii="Times New Roman" w:hAnsi="Times New Roman" w:hint="default"/>
        <w:color w:val="auto"/>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29573D1"/>
    <w:multiLevelType w:val="multilevel"/>
    <w:tmpl w:val="CC2A0C0C"/>
    <w:lvl w:ilvl="0">
      <w:start w:val="1"/>
      <w:numFmt w:val="decimal"/>
      <w:lvlText w:val="%1"/>
      <w:lvlJc w:val="left"/>
      <w:pPr>
        <w:ind w:left="375" w:hanging="375"/>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9">
    <w:nsid w:val="5BBB4CC5"/>
    <w:multiLevelType w:val="multilevel"/>
    <w:tmpl w:val="B3FEA6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3D666B5"/>
    <w:multiLevelType w:val="multilevel"/>
    <w:tmpl w:val="EAA67B8E"/>
    <w:lvl w:ilvl="0">
      <w:start w:val="1"/>
      <w:numFmt w:val="decimal"/>
      <w:lvlText w:val="%1."/>
      <w:lvlJc w:val="left"/>
      <w:pPr>
        <w:ind w:left="360" w:hanging="360"/>
      </w:pPr>
    </w:lvl>
    <w:lvl w:ilvl="1">
      <w:start w:val="1"/>
      <w:numFmt w:val="decimal"/>
      <w:lvlText w:val="%1.%2."/>
      <w:lvlJc w:val="left"/>
      <w:pPr>
        <w:ind w:left="792" w:hanging="432"/>
      </w:pPr>
      <w:rPr>
        <w:b/>
        <w:sz w:val="28"/>
        <w:szCs w:val="28"/>
      </w:rPr>
    </w:lvl>
    <w:lvl w:ilvl="2">
      <w:start w:val="1"/>
      <w:numFmt w:val="decimal"/>
      <w:lvlText w:val="%1.%2.%3."/>
      <w:lvlJc w:val="left"/>
      <w:pPr>
        <w:ind w:left="1044" w:hanging="504"/>
      </w:pPr>
      <w:rPr>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3D82C74"/>
    <w:multiLevelType w:val="multilevel"/>
    <w:tmpl w:val="55284156"/>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22">
    <w:nsid w:val="69E966D9"/>
    <w:multiLevelType w:val="hybridMultilevel"/>
    <w:tmpl w:val="FBAA4D20"/>
    <w:lvl w:ilvl="0" w:tplc="42D691D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C24FD9"/>
    <w:multiLevelType w:val="multilevel"/>
    <w:tmpl w:val="B3FEA6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1A6507F"/>
    <w:multiLevelType w:val="multilevel"/>
    <w:tmpl w:val="0409001F"/>
    <w:numStyleLink w:val="Style1"/>
  </w:abstractNum>
  <w:abstractNum w:abstractNumId="25">
    <w:nsid w:val="71BF7EE3"/>
    <w:multiLevelType w:val="multilevel"/>
    <w:tmpl w:val="B3FEA6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2B37FF2"/>
    <w:multiLevelType w:val="hybridMultilevel"/>
    <w:tmpl w:val="8A84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0336AD"/>
    <w:multiLevelType w:val="hybridMultilevel"/>
    <w:tmpl w:val="BF603F2A"/>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763760E3"/>
    <w:multiLevelType w:val="multilevel"/>
    <w:tmpl w:val="50B6EF2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93A77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7D075AAE"/>
    <w:multiLevelType w:val="hybridMultilevel"/>
    <w:tmpl w:val="2E840B0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num>
  <w:num w:numId="10">
    <w:abstractNumId w:val="4"/>
    <w:lvlOverride w:ilvl="0"/>
    <w:lvlOverride w:ilvl="1">
      <w:startOverride w:val="1"/>
    </w:lvlOverride>
    <w:lvlOverride w:ilvl="2">
      <w:startOverride w:val="1"/>
    </w:lvlOverride>
    <w:lvlOverride w:ilvl="3"/>
    <w:lvlOverride w:ilvl="4"/>
    <w:lvlOverride w:ilvl="5"/>
    <w:lvlOverride w:ilvl="6"/>
    <w:lvlOverride w:ilvl="7"/>
    <w:lvlOverride w:ilvl="8"/>
  </w:num>
  <w:num w:numId="11">
    <w:abstractNumId w:val="3"/>
    <w:lvlOverride w:ilvl="0">
      <w:startOverride w:val="1"/>
    </w:lvlOverride>
  </w:num>
  <w:num w:numId="12">
    <w:abstractNumId w:val="0"/>
  </w:num>
  <w:num w:numId="13">
    <w:abstractNumId w:val="2"/>
  </w:num>
  <w:num w:numId="14">
    <w:abstractNumId w:val="3"/>
  </w:num>
  <w:num w:numId="15">
    <w:abstractNumId w:val="4"/>
  </w:num>
  <w:num w:numId="16">
    <w:abstractNumId w:val="20"/>
  </w:num>
  <w:num w:numId="17">
    <w:abstractNumId w:val="13"/>
  </w:num>
  <w:num w:numId="18">
    <w:abstractNumId w:val="12"/>
  </w:num>
  <w:num w:numId="19">
    <w:abstractNumId w:val="15"/>
  </w:num>
  <w:num w:numId="20">
    <w:abstractNumId w:val="30"/>
  </w:num>
  <w:num w:numId="2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21"/>
  </w:num>
  <w:num w:numId="24">
    <w:abstractNumId w:val="14"/>
  </w:num>
  <w:num w:numId="25">
    <w:abstractNumId w:val="7"/>
  </w:num>
  <w:num w:numId="26">
    <w:abstractNumId w:val="8"/>
  </w:num>
  <w:num w:numId="27">
    <w:abstractNumId w:val="19"/>
  </w:num>
  <w:num w:numId="28">
    <w:abstractNumId w:val="10"/>
  </w:num>
  <w:num w:numId="29">
    <w:abstractNumId w:val="25"/>
  </w:num>
  <w:num w:numId="30">
    <w:abstractNumId w:val="23"/>
  </w:num>
  <w:num w:numId="31">
    <w:abstractNumId w:val="18"/>
  </w:num>
  <w:num w:numId="32">
    <w:abstractNumId w:val="16"/>
  </w:num>
  <w:num w:numId="33">
    <w:abstractNumId w:val="28"/>
  </w:num>
  <w:num w:numId="34">
    <w:abstractNumId w:val="24"/>
  </w:num>
  <w:num w:numId="35">
    <w:abstractNumId w:val="17"/>
  </w:num>
  <w:num w:numId="36">
    <w:abstractNumId w:val="29"/>
  </w:num>
  <w:num w:numId="37">
    <w:abstractNumId w:val="9"/>
  </w:num>
  <w:num w:numId="38">
    <w:abstractNumId w:val="26"/>
  </w:num>
  <w:num w:numId="39">
    <w:abstractNumId w:val="22"/>
  </w:num>
  <w:num w:numId="40">
    <w:abstractNumId w:val="11"/>
  </w:num>
  <w:num w:numId="4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6146"/>
    <o:shapelayout v:ext="edit">
      <o:idmap v:ext="edit" data="4"/>
    </o:shapelayout>
  </w:hdrShapeDefaults>
  <w:footnotePr>
    <w:pos w:val="beneathText"/>
    <w:footnote w:id="0"/>
    <w:footnote w:id="1"/>
  </w:footnotePr>
  <w:endnotePr>
    <w:endnote w:id="0"/>
    <w:endnote w:id="1"/>
  </w:endnotePr>
  <w:compat/>
  <w:rsids>
    <w:rsidRoot w:val="00934345"/>
    <w:rsid w:val="00020AC5"/>
    <w:rsid w:val="00075B8A"/>
    <w:rsid w:val="00194CC9"/>
    <w:rsid w:val="001A1845"/>
    <w:rsid w:val="001D3D11"/>
    <w:rsid w:val="00245DB3"/>
    <w:rsid w:val="002743F4"/>
    <w:rsid w:val="00320BD5"/>
    <w:rsid w:val="003C30C7"/>
    <w:rsid w:val="003E2F59"/>
    <w:rsid w:val="00401D3F"/>
    <w:rsid w:val="004D792B"/>
    <w:rsid w:val="00580E28"/>
    <w:rsid w:val="005954D4"/>
    <w:rsid w:val="005A5ECF"/>
    <w:rsid w:val="00660E2D"/>
    <w:rsid w:val="006B238D"/>
    <w:rsid w:val="007362A6"/>
    <w:rsid w:val="007B5A62"/>
    <w:rsid w:val="007B6395"/>
    <w:rsid w:val="007D765F"/>
    <w:rsid w:val="007E08E1"/>
    <w:rsid w:val="00862D03"/>
    <w:rsid w:val="008A25F6"/>
    <w:rsid w:val="008B04BB"/>
    <w:rsid w:val="008F45BE"/>
    <w:rsid w:val="00927CA7"/>
    <w:rsid w:val="00934345"/>
    <w:rsid w:val="00950966"/>
    <w:rsid w:val="00962D04"/>
    <w:rsid w:val="0098180A"/>
    <w:rsid w:val="009A6E48"/>
    <w:rsid w:val="009B2151"/>
    <w:rsid w:val="009F29DA"/>
    <w:rsid w:val="009F5623"/>
    <w:rsid w:val="00A01801"/>
    <w:rsid w:val="00A40B35"/>
    <w:rsid w:val="00A42BF7"/>
    <w:rsid w:val="00BF0710"/>
    <w:rsid w:val="00C15EE8"/>
    <w:rsid w:val="00C82234"/>
    <w:rsid w:val="00CC7ADA"/>
    <w:rsid w:val="00D56BE2"/>
    <w:rsid w:val="00D96F44"/>
    <w:rsid w:val="00E109C6"/>
    <w:rsid w:val="00EA5799"/>
    <w:rsid w:val="00ED24E3"/>
    <w:rsid w:val="00F91383"/>
    <w:rsid w:val="00FB50DC"/>
    <w:rsid w:val="00FC0546"/>
    <w:rsid w:val="00FE33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64" type="connector" idref="#_x0000_s1073"/>
        <o:r id="V:Rule65" type="connector" idref="#_x0000_s1067"/>
        <o:r id="V:Rule66" type="connector" idref="#_x0000_s1105"/>
        <o:r id="V:Rule67" type="connector" idref="#_x0000_s1075"/>
        <o:r id="V:Rule68" type="connector" idref="#_x0000_s1049"/>
        <o:r id="V:Rule69" type="connector" idref="#_x0000_s1093"/>
        <o:r id="V:Rule70" type="connector" idref="#_x0000_s1114"/>
        <o:r id="V:Rule71" type="connector" idref="#_x0000_s1046"/>
        <o:r id="V:Rule72" type="connector" idref="#_x0000_s1051"/>
        <o:r id="V:Rule73" type="connector" idref="#_x0000_s1063"/>
        <o:r id="V:Rule74" type="connector" idref="#_x0000_s1091"/>
        <o:r id="V:Rule75" type="connector" idref="#_x0000_s1086"/>
        <o:r id="V:Rule76" type="connector" idref="#_x0000_s1058"/>
        <o:r id="V:Rule77" type="connector" idref="#_x0000_s1078"/>
        <o:r id="V:Rule78" type="connector" idref="#_x0000_s1061"/>
        <o:r id="V:Rule79" type="connector" idref="#_x0000_s1074"/>
        <o:r id="V:Rule80" type="connector" idref="#_x0000_s1094"/>
        <o:r id="V:Rule81" type="connector" idref="#_x0000_s1045"/>
        <o:r id="V:Rule82" type="connector" idref="#_x0000_s1090"/>
        <o:r id="V:Rule83" type="connector" idref="#_x0000_s1113"/>
        <o:r id="V:Rule84" type="connector" idref="#_x0000_s1059"/>
        <o:r id="V:Rule85" type="connector" idref="#_x0000_s1099"/>
        <o:r id="V:Rule86" type="connector" idref="#_x0000_s1066"/>
        <o:r id="V:Rule87" type="connector" idref="#_x0000_s1080"/>
        <o:r id="V:Rule88" type="connector" idref="#_x0000_s1092"/>
        <o:r id="V:Rule89" type="connector" idref="#_x0000_s1050"/>
        <o:r id="V:Rule90" type="connector" idref="#_x0000_s1069"/>
        <o:r id="V:Rule91" type="connector" idref="#_x0000_s1106"/>
        <o:r id="V:Rule92" type="connector" idref="#_x0000_s1088"/>
        <o:r id="V:Rule93" type="connector" idref="#_x0000_s1055"/>
        <o:r id="V:Rule94" type="connector" idref="#_x0000_s1081"/>
        <o:r id="V:Rule95" type="connector" idref="#_x0000_s1053"/>
        <o:r id="V:Rule96" type="connector" idref="#_x0000_s1110"/>
        <o:r id="V:Rule97" type="connector" idref="#_x0000_s1087"/>
        <o:r id="V:Rule98" type="connector" idref="#_x0000_s1047"/>
        <o:r id="V:Rule99" type="connector" idref="#_x0000_s1102"/>
        <o:r id="V:Rule100" type="connector" idref="#_x0000_s1068"/>
        <o:r id="V:Rule101" type="connector" idref="#_x0000_s1109"/>
        <o:r id="V:Rule102" type="connector" idref="#_x0000_s1048"/>
        <o:r id="V:Rule103" type="connector" idref="#_x0000_s1098"/>
        <o:r id="V:Rule104" type="connector" idref="#_x0000_s1079"/>
        <o:r id="V:Rule105" type="connector" idref="#_x0000_s1071"/>
        <o:r id="V:Rule106" type="connector" idref="#_x0000_s1070"/>
        <o:r id="V:Rule107" type="connector" idref="#_x0000_s1082"/>
        <o:r id="V:Rule108" type="connector" idref="#_x0000_s1112"/>
        <o:r id="V:Rule109" type="connector" idref="#_x0000_s1072"/>
        <o:r id="V:Rule110" type="connector" idref="#_x0000_s1089"/>
        <o:r id="V:Rule111" type="connector" idref="#_x0000_s1085"/>
        <o:r id="V:Rule112" type="connector" idref="#_x0000_s1060"/>
        <o:r id="V:Rule113" type="connector" idref="#_x0000_s1095"/>
        <o:r id="V:Rule114" type="connector" idref="#_x0000_s1052"/>
        <o:r id="V:Rule115" type="connector" idref="#_x0000_s1054"/>
        <o:r id="V:Rule116" type="connector" idref="#_x0000_s1083"/>
        <o:r id="V:Rule117" type="connector" idref="#_x0000_s1044"/>
        <o:r id="V:Rule118" type="connector" idref="#_x0000_s1084"/>
        <o:r id="V:Rule119" type="connector" idref="#_x0000_s1103"/>
        <o:r id="V:Rule120" type="connector" idref="#_x0000_s1108"/>
        <o:r id="V:Rule121" type="connector" idref="#_x0000_s1104"/>
        <o:r id="V:Rule122" type="connector" idref="#_x0000_s1107"/>
        <o:r id="V:Rule123" type="connector" idref="#_x0000_s1065"/>
        <o:r id="V:Rule124" type="connector" idref="#_x0000_s1111"/>
        <o:r id="V:Rule125" type="connector" idref="#_x0000_s1062"/>
        <o:r id="V:Rule126"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AC5"/>
    <w:pPr>
      <w:suppressAutoHyphens/>
    </w:pPr>
    <w:rPr>
      <w:rFonts w:ascii="Calibri" w:eastAsia="Calibri" w:hAnsi="Calibri" w:cs="Calibri"/>
      <w:lang w:eastAsia="ar-SA"/>
    </w:rPr>
  </w:style>
  <w:style w:type="paragraph" w:styleId="Heading1">
    <w:name w:val="heading 1"/>
    <w:basedOn w:val="Normal"/>
    <w:next w:val="BodyText"/>
    <w:link w:val="Heading1Char"/>
    <w:qFormat/>
    <w:rsid w:val="00020AC5"/>
    <w:pPr>
      <w:keepNext/>
      <w:numPr>
        <w:numId w:val="1"/>
      </w:numPr>
      <w:spacing w:before="240" w:after="120"/>
      <w:outlineLvl w:val="0"/>
    </w:pPr>
    <w:rPr>
      <w:rFonts w:ascii="Times New Roman" w:eastAsia="Arial Unicode MS" w:hAnsi="Times New Roman" w:cs="Tahoma"/>
      <w:b/>
      <w:bCs/>
      <w:sz w:val="48"/>
      <w:szCs w:val="48"/>
    </w:rPr>
  </w:style>
  <w:style w:type="paragraph" w:styleId="Heading2">
    <w:name w:val="heading 2"/>
    <w:basedOn w:val="Normal"/>
    <w:next w:val="Normal"/>
    <w:link w:val="Heading2Char"/>
    <w:uiPriority w:val="9"/>
    <w:unhideWhenUsed/>
    <w:qFormat/>
    <w:rsid w:val="00020AC5"/>
    <w:pPr>
      <w:keepNext/>
      <w:spacing w:before="240" w:after="60" w:line="240" w:lineRule="auto"/>
      <w:outlineLvl w:val="1"/>
    </w:pPr>
    <w:rPr>
      <w:rFonts w:ascii="Cambria" w:eastAsia="Times New Roman" w:hAnsi="Cambria" w:cs="Times New Roman"/>
      <w:b/>
      <w:bCs/>
      <w:i/>
      <w:iCs/>
      <w:sz w:val="28"/>
      <w:szCs w:val="28"/>
    </w:rPr>
  </w:style>
  <w:style w:type="paragraph" w:styleId="Heading4">
    <w:name w:val="heading 4"/>
    <w:basedOn w:val="Normal"/>
    <w:next w:val="Normal"/>
    <w:link w:val="Heading4Char"/>
    <w:uiPriority w:val="9"/>
    <w:unhideWhenUsed/>
    <w:qFormat/>
    <w:rsid w:val="00020AC5"/>
    <w:pPr>
      <w:keepNext/>
      <w:spacing w:before="240" w:after="60" w:line="240" w:lineRule="auto"/>
      <w:outlineLvl w:val="3"/>
    </w:pPr>
    <w:rPr>
      <w:rFonts w:eastAsia="Times New Roman" w:cs="Times New Roman"/>
      <w:b/>
      <w:bCs/>
      <w:sz w:val="28"/>
      <w:szCs w:val="28"/>
    </w:rPr>
  </w:style>
  <w:style w:type="paragraph" w:styleId="Heading6">
    <w:name w:val="heading 6"/>
    <w:basedOn w:val="Normal"/>
    <w:next w:val="Normal"/>
    <w:link w:val="Heading6Char"/>
    <w:uiPriority w:val="9"/>
    <w:unhideWhenUsed/>
    <w:qFormat/>
    <w:rsid w:val="00020AC5"/>
    <w:pPr>
      <w:spacing w:before="240" w:after="60"/>
      <w:outlineLvl w:val="5"/>
    </w:pPr>
    <w:rPr>
      <w:rFonts w:eastAsia="Times New Roman" w:cs="Times New Roman"/>
      <w:b/>
      <w:bCs/>
    </w:rPr>
  </w:style>
  <w:style w:type="paragraph" w:styleId="Heading7">
    <w:name w:val="heading 7"/>
    <w:basedOn w:val="Normal"/>
    <w:next w:val="Normal"/>
    <w:link w:val="Heading7Char"/>
    <w:uiPriority w:val="9"/>
    <w:unhideWhenUsed/>
    <w:qFormat/>
    <w:rsid w:val="00020AC5"/>
    <w:pPr>
      <w:spacing w:before="240" w:after="60"/>
      <w:outlineLvl w:val="6"/>
    </w:pPr>
    <w:rPr>
      <w:rFonts w:eastAsia="Times New Roman" w:cs="Times New Roman"/>
      <w:sz w:val="24"/>
      <w:szCs w:val="24"/>
    </w:rPr>
  </w:style>
  <w:style w:type="paragraph" w:styleId="Heading9">
    <w:name w:val="heading 9"/>
    <w:basedOn w:val="Normal"/>
    <w:next w:val="BodyText"/>
    <w:link w:val="Heading9Char"/>
    <w:unhideWhenUsed/>
    <w:qFormat/>
    <w:rsid w:val="00020AC5"/>
    <w:pPr>
      <w:keepNext/>
      <w:tabs>
        <w:tab w:val="num" w:pos="0"/>
      </w:tabs>
      <w:spacing w:before="240" w:after="120"/>
      <w:outlineLvl w:val="8"/>
    </w:pPr>
    <w:rPr>
      <w:rFonts w:ascii="Arial" w:eastAsia="MS Mincho" w:hAnsi="Arial" w:cs="Tahoma"/>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4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345"/>
    <w:rPr>
      <w:rFonts w:ascii="Tahoma" w:hAnsi="Tahoma" w:cs="Tahoma"/>
      <w:sz w:val="16"/>
      <w:szCs w:val="16"/>
    </w:rPr>
  </w:style>
  <w:style w:type="paragraph" w:styleId="BodyTextIndent">
    <w:name w:val="Body Text Indent"/>
    <w:basedOn w:val="Normal"/>
    <w:link w:val="BodyTextIndentChar"/>
    <w:unhideWhenUsed/>
    <w:rsid w:val="00020AC5"/>
    <w:pPr>
      <w:suppressAutoHyphens w:val="0"/>
      <w:spacing w:after="120" w:line="240" w:lineRule="auto"/>
      <w:ind w:left="360"/>
    </w:pPr>
    <w:rPr>
      <w:rFonts w:ascii="Times New Roman" w:eastAsia="Times New Roman" w:hAnsi="Times New Roman" w:cs="Times New Roman"/>
      <w:sz w:val="24"/>
      <w:szCs w:val="24"/>
      <w:lang w:eastAsia="en-US"/>
    </w:rPr>
  </w:style>
  <w:style w:type="character" w:customStyle="1" w:styleId="BodyTextIndentChar">
    <w:name w:val="Body Text Indent Char"/>
    <w:basedOn w:val="DefaultParagraphFont"/>
    <w:link w:val="BodyTextIndent"/>
    <w:rsid w:val="00020AC5"/>
    <w:rPr>
      <w:rFonts w:ascii="Times New Roman" w:eastAsia="Times New Roman" w:hAnsi="Times New Roman" w:cs="Times New Roman"/>
      <w:sz w:val="24"/>
      <w:szCs w:val="24"/>
    </w:rPr>
  </w:style>
  <w:style w:type="paragraph" w:styleId="BodyText2">
    <w:name w:val="Body Text 2"/>
    <w:basedOn w:val="Normal"/>
    <w:link w:val="BodyText2Char"/>
    <w:semiHidden/>
    <w:unhideWhenUsed/>
    <w:rsid w:val="00020AC5"/>
    <w:pPr>
      <w:spacing w:after="120" w:line="480" w:lineRule="auto"/>
    </w:pPr>
  </w:style>
  <w:style w:type="character" w:customStyle="1" w:styleId="BodyText2Char">
    <w:name w:val="Body Text 2 Char"/>
    <w:basedOn w:val="DefaultParagraphFont"/>
    <w:link w:val="BodyText2"/>
    <w:semiHidden/>
    <w:rsid w:val="00020AC5"/>
    <w:rPr>
      <w:rFonts w:ascii="Calibri" w:eastAsia="Calibri" w:hAnsi="Calibri" w:cs="Calibri"/>
      <w:lang w:eastAsia="ar-SA"/>
    </w:rPr>
  </w:style>
  <w:style w:type="character" w:customStyle="1" w:styleId="Heading1Char">
    <w:name w:val="Heading 1 Char"/>
    <w:basedOn w:val="DefaultParagraphFont"/>
    <w:link w:val="Heading1"/>
    <w:rsid w:val="00020AC5"/>
    <w:rPr>
      <w:rFonts w:ascii="Times New Roman" w:eastAsia="Arial Unicode MS" w:hAnsi="Times New Roman" w:cs="Tahoma"/>
      <w:b/>
      <w:bCs/>
      <w:sz w:val="48"/>
      <w:szCs w:val="48"/>
      <w:lang w:eastAsia="ar-SA"/>
    </w:rPr>
  </w:style>
  <w:style w:type="character" w:customStyle="1" w:styleId="Heading2Char">
    <w:name w:val="Heading 2 Char"/>
    <w:basedOn w:val="DefaultParagraphFont"/>
    <w:link w:val="Heading2"/>
    <w:uiPriority w:val="9"/>
    <w:rsid w:val="00020AC5"/>
    <w:rPr>
      <w:rFonts w:ascii="Cambria" w:eastAsia="Times New Roman" w:hAnsi="Cambria" w:cs="Times New Roman"/>
      <w:b/>
      <w:bCs/>
      <w:i/>
      <w:iCs/>
      <w:sz w:val="28"/>
      <w:szCs w:val="28"/>
      <w:lang w:eastAsia="ar-SA"/>
    </w:rPr>
  </w:style>
  <w:style w:type="character" w:customStyle="1" w:styleId="Heading4Char">
    <w:name w:val="Heading 4 Char"/>
    <w:basedOn w:val="DefaultParagraphFont"/>
    <w:link w:val="Heading4"/>
    <w:uiPriority w:val="9"/>
    <w:rsid w:val="00020AC5"/>
    <w:rPr>
      <w:rFonts w:ascii="Calibri" w:eastAsia="Times New Roman" w:hAnsi="Calibri" w:cs="Times New Roman"/>
      <w:b/>
      <w:bCs/>
      <w:sz w:val="28"/>
      <w:szCs w:val="28"/>
      <w:lang w:eastAsia="ar-SA"/>
    </w:rPr>
  </w:style>
  <w:style w:type="character" w:customStyle="1" w:styleId="Heading6Char">
    <w:name w:val="Heading 6 Char"/>
    <w:basedOn w:val="DefaultParagraphFont"/>
    <w:link w:val="Heading6"/>
    <w:uiPriority w:val="9"/>
    <w:rsid w:val="00020AC5"/>
    <w:rPr>
      <w:rFonts w:ascii="Calibri" w:eastAsia="Times New Roman" w:hAnsi="Calibri" w:cs="Times New Roman"/>
      <w:b/>
      <w:bCs/>
      <w:lang w:eastAsia="ar-SA"/>
    </w:rPr>
  </w:style>
  <w:style w:type="character" w:customStyle="1" w:styleId="Heading7Char">
    <w:name w:val="Heading 7 Char"/>
    <w:basedOn w:val="DefaultParagraphFont"/>
    <w:link w:val="Heading7"/>
    <w:uiPriority w:val="9"/>
    <w:rsid w:val="00020AC5"/>
    <w:rPr>
      <w:rFonts w:ascii="Calibri" w:eastAsia="Times New Roman" w:hAnsi="Calibri" w:cs="Times New Roman"/>
      <w:sz w:val="24"/>
      <w:szCs w:val="24"/>
      <w:lang w:eastAsia="ar-SA"/>
    </w:rPr>
  </w:style>
  <w:style w:type="character" w:customStyle="1" w:styleId="Heading9Char">
    <w:name w:val="Heading 9 Char"/>
    <w:basedOn w:val="DefaultParagraphFont"/>
    <w:link w:val="Heading9"/>
    <w:rsid w:val="00020AC5"/>
    <w:rPr>
      <w:rFonts w:ascii="Arial" w:eastAsia="MS Mincho" w:hAnsi="Arial" w:cs="Tahoma"/>
      <w:b/>
      <w:bCs/>
      <w:sz w:val="21"/>
      <w:szCs w:val="21"/>
      <w:lang w:eastAsia="ar-SA"/>
    </w:rPr>
  </w:style>
  <w:style w:type="character" w:styleId="Hyperlink">
    <w:name w:val="Hyperlink"/>
    <w:basedOn w:val="DefaultParagraphFont"/>
    <w:semiHidden/>
    <w:unhideWhenUsed/>
    <w:rsid w:val="00020AC5"/>
    <w:rPr>
      <w:color w:val="0000FF"/>
      <w:u w:val="single"/>
    </w:rPr>
  </w:style>
  <w:style w:type="paragraph" w:styleId="BodyText">
    <w:name w:val="Body Text"/>
    <w:basedOn w:val="Normal"/>
    <w:link w:val="BodyTextChar"/>
    <w:unhideWhenUsed/>
    <w:rsid w:val="00020AC5"/>
    <w:pPr>
      <w:spacing w:after="120"/>
    </w:pPr>
  </w:style>
  <w:style w:type="character" w:customStyle="1" w:styleId="BodyTextChar">
    <w:name w:val="Body Text Char"/>
    <w:basedOn w:val="DefaultParagraphFont"/>
    <w:link w:val="BodyText"/>
    <w:rsid w:val="00020AC5"/>
    <w:rPr>
      <w:rFonts w:ascii="Calibri" w:eastAsia="Calibri" w:hAnsi="Calibri" w:cs="Calibri"/>
      <w:lang w:eastAsia="ar-SA"/>
    </w:rPr>
  </w:style>
  <w:style w:type="paragraph" w:styleId="NormalWeb">
    <w:name w:val="Normal (Web)"/>
    <w:basedOn w:val="Normal"/>
    <w:unhideWhenUsed/>
    <w:rsid w:val="00020AC5"/>
    <w:pPr>
      <w:spacing w:before="280" w:after="280" w:line="240" w:lineRule="auto"/>
    </w:pPr>
    <w:rPr>
      <w:rFonts w:ascii="Verdana" w:eastAsia="Batang" w:hAnsi="Verdana" w:cs="Times New Roman"/>
      <w:sz w:val="20"/>
      <w:szCs w:val="20"/>
    </w:rPr>
  </w:style>
  <w:style w:type="paragraph" w:styleId="PlainText">
    <w:name w:val="Plain Text"/>
    <w:basedOn w:val="Normal"/>
    <w:link w:val="PlainTextChar"/>
    <w:unhideWhenUsed/>
    <w:rsid w:val="00020AC5"/>
    <w:rPr>
      <w:rFonts w:ascii="Courier New" w:hAnsi="Courier New"/>
      <w:sz w:val="20"/>
    </w:rPr>
  </w:style>
  <w:style w:type="character" w:customStyle="1" w:styleId="PlainTextChar">
    <w:name w:val="Plain Text Char"/>
    <w:basedOn w:val="DefaultParagraphFont"/>
    <w:link w:val="PlainText"/>
    <w:rsid w:val="00020AC5"/>
    <w:rPr>
      <w:rFonts w:ascii="Courier New" w:eastAsia="Calibri" w:hAnsi="Courier New" w:cs="Calibri"/>
      <w:sz w:val="20"/>
      <w:lang w:eastAsia="ar-SA"/>
    </w:rPr>
  </w:style>
  <w:style w:type="character" w:styleId="Strong">
    <w:name w:val="Strong"/>
    <w:basedOn w:val="DefaultParagraphFont"/>
    <w:qFormat/>
    <w:rsid w:val="00020AC5"/>
    <w:rPr>
      <w:b/>
      <w:bCs/>
    </w:rPr>
  </w:style>
  <w:style w:type="paragraph" w:styleId="Footer">
    <w:name w:val="footer"/>
    <w:basedOn w:val="Normal"/>
    <w:link w:val="FooterChar"/>
    <w:uiPriority w:val="99"/>
    <w:rsid w:val="00020AC5"/>
    <w:pPr>
      <w:suppressLineNumbers/>
      <w:tabs>
        <w:tab w:val="center" w:pos="4680"/>
        <w:tab w:val="right" w:pos="9360"/>
      </w:tabs>
    </w:pPr>
  </w:style>
  <w:style w:type="character" w:customStyle="1" w:styleId="FooterChar">
    <w:name w:val="Footer Char"/>
    <w:basedOn w:val="DefaultParagraphFont"/>
    <w:link w:val="Footer"/>
    <w:uiPriority w:val="99"/>
    <w:rsid w:val="00020AC5"/>
    <w:rPr>
      <w:rFonts w:ascii="Calibri" w:eastAsia="Calibri" w:hAnsi="Calibri" w:cs="Calibri"/>
      <w:lang w:eastAsia="ar-SA"/>
    </w:rPr>
  </w:style>
  <w:style w:type="character" w:styleId="Emphasis">
    <w:name w:val="Emphasis"/>
    <w:basedOn w:val="DefaultParagraphFont"/>
    <w:uiPriority w:val="20"/>
    <w:qFormat/>
    <w:rsid w:val="00020AC5"/>
    <w:rPr>
      <w:i/>
      <w:iCs/>
    </w:rPr>
  </w:style>
  <w:style w:type="paragraph" w:styleId="Title">
    <w:name w:val="Title"/>
    <w:basedOn w:val="Normal"/>
    <w:next w:val="Normal"/>
    <w:link w:val="TitleChar"/>
    <w:uiPriority w:val="10"/>
    <w:qFormat/>
    <w:rsid w:val="00020A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0AC5"/>
    <w:rPr>
      <w:rFonts w:asciiTheme="majorHAnsi" w:eastAsiaTheme="majorEastAsia" w:hAnsiTheme="majorHAnsi" w:cstheme="majorBidi"/>
      <w:color w:val="17365D" w:themeColor="text2" w:themeShade="BF"/>
      <w:spacing w:val="5"/>
      <w:kern w:val="28"/>
      <w:sz w:val="52"/>
      <w:szCs w:val="52"/>
      <w:lang w:eastAsia="ar-SA"/>
    </w:rPr>
  </w:style>
  <w:style w:type="paragraph" w:styleId="ListParagraph">
    <w:name w:val="List Paragraph"/>
    <w:basedOn w:val="Normal"/>
    <w:uiPriority w:val="34"/>
    <w:qFormat/>
    <w:rsid w:val="00020AC5"/>
    <w:pPr>
      <w:ind w:left="720"/>
      <w:contextualSpacing/>
    </w:pPr>
  </w:style>
  <w:style w:type="numbering" w:customStyle="1" w:styleId="Style1">
    <w:name w:val="Style1"/>
    <w:uiPriority w:val="99"/>
    <w:rsid w:val="00020AC5"/>
    <w:pPr>
      <w:numPr>
        <w:numId w:val="35"/>
      </w:numPr>
    </w:pPr>
  </w:style>
  <w:style w:type="paragraph" w:customStyle="1" w:styleId="Style2">
    <w:name w:val="Style2"/>
    <w:basedOn w:val="Title"/>
    <w:link w:val="Style2Char"/>
    <w:qFormat/>
    <w:rsid w:val="00020AC5"/>
    <w:rPr>
      <w:color w:val="000000" w:themeColor="text1"/>
      <w:sz w:val="32"/>
    </w:rPr>
  </w:style>
  <w:style w:type="character" w:customStyle="1" w:styleId="Style2Char">
    <w:name w:val="Style2 Char"/>
    <w:basedOn w:val="TitleChar"/>
    <w:link w:val="Style2"/>
    <w:rsid w:val="00020AC5"/>
    <w:rPr>
      <w:color w:val="000000" w:themeColor="text1"/>
      <w:sz w:val="32"/>
    </w:rPr>
  </w:style>
  <w:style w:type="paragraph" w:styleId="IntenseQuote">
    <w:name w:val="Intense Quote"/>
    <w:basedOn w:val="Normal"/>
    <w:next w:val="Normal"/>
    <w:link w:val="IntenseQuoteChar"/>
    <w:uiPriority w:val="30"/>
    <w:qFormat/>
    <w:rsid w:val="00020AC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20AC5"/>
    <w:rPr>
      <w:rFonts w:ascii="Calibri" w:eastAsia="Calibri" w:hAnsi="Calibri" w:cs="Calibri"/>
      <w:b/>
      <w:bCs/>
      <w:i/>
      <w:iCs/>
      <w:color w:val="4F81BD" w:themeColor="accent1"/>
      <w:lang w:eastAsia="ar-SA"/>
    </w:rPr>
  </w:style>
  <w:style w:type="paragraph" w:customStyle="1" w:styleId="Style3">
    <w:name w:val="Style3"/>
    <w:basedOn w:val="IntenseQuote"/>
    <w:link w:val="Style3Char"/>
    <w:qFormat/>
    <w:rsid w:val="00020AC5"/>
    <w:pPr>
      <w:spacing w:after="0"/>
    </w:pPr>
    <w:rPr>
      <w:b w:val="0"/>
      <w:color w:val="auto"/>
      <w:sz w:val="28"/>
    </w:rPr>
  </w:style>
  <w:style w:type="character" w:customStyle="1" w:styleId="Style3Char">
    <w:name w:val="Style3 Char"/>
    <w:basedOn w:val="IntenseQuoteChar"/>
    <w:link w:val="Style3"/>
    <w:rsid w:val="00020AC5"/>
    <w:rPr>
      <w:sz w:val="28"/>
    </w:rPr>
  </w:style>
  <w:style w:type="paragraph" w:styleId="Header">
    <w:name w:val="header"/>
    <w:basedOn w:val="Normal"/>
    <w:link w:val="HeaderChar"/>
    <w:uiPriority w:val="99"/>
    <w:unhideWhenUsed/>
    <w:rsid w:val="00020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AC5"/>
    <w:rPr>
      <w:rFonts w:ascii="Calibri" w:eastAsia="Calibri" w:hAnsi="Calibri" w:cs="Calibri"/>
      <w:lang w:eastAsia="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www.msdn.microsoft.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www.dotnetspid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www.webopedia.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www.onlinetemplates.or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www.gotdotnet.co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51</Pages>
  <Words>6910</Words>
  <Characters>39391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india2world@ymail.com</Company>
  <LinksUpToDate>false</LinksUpToDate>
  <CharactersWithSpaces>46209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india2world@ymail.com</dc:creator>
  <cp:lastModifiedBy>matko</cp:lastModifiedBy>
  <cp:revision>38</cp:revision>
  <dcterms:created xsi:type="dcterms:W3CDTF">2013-05-07T14:21:00Z</dcterms:created>
  <dcterms:modified xsi:type="dcterms:W3CDTF">2016-07-08T09:24:00Z</dcterms:modified>
</cp:coreProperties>
</file>